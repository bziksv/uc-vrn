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F14" w:rsidRDefault="00851F14" w:rsidP="0030221D">
      <w:pPr>
        <w:jc w:val="center"/>
        <w:rPr>
          <w:b/>
          <w:sz w:val="24"/>
          <w:szCs w:val="24"/>
          <w:highlight w:val="yellow"/>
        </w:rPr>
      </w:pPr>
      <w:bookmarkStart w:id="0" w:name="_GoBack"/>
      <w:bookmarkEnd w:id="0"/>
    </w:p>
    <w:p w:rsidR="0030221D" w:rsidRPr="00947015" w:rsidRDefault="00FC3313" w:rsidP="0030221D">
      <w:pPr>
        <w:jc w:val="center"/>
        <w:rPr>
          <w:b/>
          <w:sz w:val="24"/>
          <w:szCs w:val="24"/>
        </w:rPr>
      </w:pPr>
      <w:r w:rsidRPr="00947015">
        <w:rPr>
          <w:b/>
          <w:sz w:val="24"/>
          <w:szCs w:val="24"/>
          <w:highlight w:val="yellow"/>
        </w:rPr>
        <w:t>ОБРАЗЕЦ ЗАЯВКИ</w:t>
      </w:r>
    </w:p>
    <w:p w:rsidR="00F850D3" w:rsidRPr="00F850D3" w:rsidRDefault="00F850D3" w:rsidP="0081184B">
      <w:pPr>
        <w:suppressLineNumbers/>
        <w:pBdr>
          <w:bottom w:val="single" w:sz="4" w:space="1" w:color="auto"/>
        </w:pBdr>
        <w:tabs>
          <w:tab w:val="left" w:pos="9637"/>
        </w:tabs>
        <w:suppressAutoHyphens/>
        <w:spacing w:line="240" w:lineRule="atLeast"/>
        <w:ind w:right="276" w:firstLine="851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947015">
        <w:rPr>
          <w:rFonts w:ascii="Times New Roman" w:hAnsi="Times New Roman" w:cs="Times New Roman"/>
          <w:sz w:val="24"/>
          <w:szCs w:val="24"/>
        </w:rPr>
        <w:t>ЗАЯВКА должна</w:t>
      </w:r>
      <w:r w:rsidR="000D251B" w:rsidRPr="00947015">
        <w:rPr>
          <w:rFonts w:ascii="Times New Roman" w:hAnsi="Times New Roman" w:cs="Times New Roman"/>
          <w:sz w:val="24"/>
          <w:szCs w:val="24"/>
        </w:rPr>
        <w:t xml:space="preserve"> быть официально оформлена</w:t>
      </w:r>
      <w:r w:rsidRPr="00947015">
        <w:rPr>
          <w:rFonts w:ascii="Times New Roman" w:hAnsi="Times New Roman" w:cs="Times New Roman"/>
          <w:sz w:val="24"/>
          <w:szCs w:val="24"/>
        </w:rPr>
        <w:t xml:space="preserve"> на бланке Вашего предприятия и скреплена печатью и подписью уполномоченного лица, с указанием срока его действия</w:t>
      </w:r>
      <w:r w:rsidRPr="00F850D3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W w:w="5000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D2275A" w:rsidTr="00886DF7">
        <w:tc>
          <w:tcPr>
            <w:tcW w:w="2500" w:type="pct"/>
            <w:shd w:val="clear" w:color="auto" w:fill="auto"/>
          </w:tcPr>
          <w:p w:rsidR="00D2275A" w:rsidRDefault="00D2275A" w:rsidP="00FF33EF">
            <w:pPr>
              <w:pStyle w:val="a3"/>
            </w:pPr>
          </w:p>
        </w:tc>
        <w:tc>
          <w:tcPr>
            <w:tcW w:w="2500" w:type="pct"/>
          </w:tcPr>
          <w:p w:rsidR="00D2275A" w:rsidRDefault="00D2275A" w:rsidP="00D2275A">
            <w:pPr>
              <w:pStyle w:val="a3"/>
              <w:jc w:val="right"/>
            </w:pPr>
            <w:r>
              <w:t>Директору АНО ДПО «ЦЧР Учебный Центр»</w:t>
            </w:r>
          </w:p>
          <w:p w:rsidR="00D2275A" w:rsidRDefault="00D2275A" w:rsidP="00D2275A">
            <w:pPr>
              <w:pStyle w:val="a3"/>
              <w:jc w:val="right"/>
            </w:pPr>
          </w:p>
          <w:p w:rsidR="00D2275A" w:rsidRPr="00D2275A" w:rsidRDefault="00D2275A" w:rsidP="00D2275A">
            <w:pPr>
              <w:pStyle w:val="a3"/>
              <w:jc w:val="right"/>
              <w:rPr>
                <w:lang w:val="en-US"/>
              </w:rPr>
            </w:pPr>
            <w:r>
              <w:t>Ольге Алексеевне</w:t>
            </w:r>
            <w:r>
              <w:rPr>
                <w:lang w:val="en-US"/>
              </w:rPr>
              <w:t xml:space="preserve"> </w:t>
            </w:r>
            <w:r>
              <w:t>Плотниковой</w:t>
            </w:r>
          </w:p>
        </w:tc>
      </w:tr>
    </w:tbl>
    <w:p w:rsidR="0081184B" w:rsidRPr="0081184B" w:rsidRDefault="0081184B" w:rsidP="002A32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6"/>
        </w:rPr>
      </w:pPr>
    </w:p>
    <w:p w:rsidR="0030221D" w:rsidRPr="00947015" w:rsidRDefault="0030221D" w:rsidP="002A32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7015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30221D" w:rsidRPr="00640BC1" w:rsidRDefault="0030221D" w:rsidP="002A3236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21D" w:rsidRPr="002A3236" w:rsidRDefault="0030221D" w:rsidP="002A323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3236">
        <w:rPr>
          <w:rFonts w:ascii="Times New Roman" w:hAnsi="Times New Roman" w:cs="Times New Roman"/>
          <w:sz w:val="24"/>
          <w:szCs w:val="24"/>
        </w:rPr>
        <w:t xml:space="preserve">Просим </w:t>
      </w:r>
      <w:r w:rsidR="0081184B" w:rsidRPr="002A3236">
        <w:rPr>
          <w:rFonts w:ascii="Times New Roman" w:hAnsi="Times New Roman" w:cs="Times New Roman"/>
          <w:sz w:val="24"/>
          <w:szCs w:val="24"/>
        </w:rPr>
        <w:t xml:space="preserve">Вас </w:t>
      </w:r>
      <w:r w:rsidRPr="002A3236">
        <w:rPr>
          <w:rFonts w:ascii="Times New Roman" w:hAnsi="Times New Roman" w:cs="Times New Roman"/>
          <w:sz w:val="24"/>
          <w:szCs w:val="24"/>
        </w:rPr>
        <w:t xml:space="preserve">провести обучение сотрудников </w:t>
      </w:r>
      <w:r w:rsidR="002960DA" w:rsidRPr="002A3236">
        <w:rPr>
          <w:rFonts w:ascii="Times New Roman" w:hAnsi="Times New Roman" w:cs="Times New Roman"/>
          <w:sz w:val="24"/>
          <w:szCs w:val="24"/>
        </w:rPr>
        <w:t xml:space="preserve">(работников) </w:t>
      </w:r>
      <w:r w:rsidR="00D4247D" w:rsidRPr="002A3236">
        <w:rPr>
          <w:rFonts w:ascii="Times New Roman" w:hAnsi="Times New Roman" w:cs="Times New Roman"/>
          <w:sz w:val="24"/>
          <w:szCs w:val="24"/>
        </w:rPr>
        <w:t xml:space="preserve">нашей организации по программе: </w:t>
      </w:r>
      <w:r w:rsidR="00D4247D" w:rsidRPr="002A3236">
        <w:rPr>
          <w:rFonts w:ascii="Times New Roman" w:hAnsi="Times New Roman" w:cs="Times New Roman"/>
          <w:b/>
          <w:sz w:val="24"/>
          <w:szCs w:val="24"/>
        </w:rPr>
        <w:t>(отметьте галочкой)</w:t>
      </w:r>
    </w:p>
    <w:p w:rsidR="0081184B" w:rsidRPr="002A3236" w:rsidRDefault="0081184B" w:rsidP="002A323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84"/>
        <w:gridCol w:w="1349"/>
      </w:tblGrid>
      <w:tr w:rsidR="00D4247D" w:rsidRPr="0081184B" w:rsidTr="002A3236">
        <w:tc>
          <w:tcPr>
            <w:tcW w:w="8784" w:type="dxa"/>
          </w:tcPr>
          <w:p w:rsidR="00D4247D" w:rsidRPr="0081184B" w:rsidRDefault="00D4247D" w:rsidP="003022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программы</w:t>
            </w:r>
          </w:p>
        </w:tc>
        <w:tc>
          <w:tcPr>
            <w:tcW w:w="1349" w:type="dxa"/>
          </w:tcPr>
          <w:p w:rsidR="00D4247D" w:rsidRPr="0081184B" w:rsidRDefault="00D4247D" w:rsidP="00D4247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>Поставьте галочку</w:t>
            </w:r>
          </w:p>
        </w:tc>
      </w:tr>
      <w:tr w:rsidR="00D4247D" w:rsidRPr="0081184B" w:rsidTr="002A3236">
        <w:tc>
          <w:tcPr>
            <w:tcW w:w="8784" w:type="dxa"/>
          </w:tcPr>
          <w:p w:rsidR="00D4247D" w:rsidRPr="0081184B" w:rsidRDefault="0081184B" w:rsidP="00302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84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</w:t>
            </w:r>
            <w:r w:rsidRPr="008118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Общие вопросы охраны труда и функционирования системы управления охраной труда</w:t>
            </w:r>
          </w:p>
        </w:tc>
        <w:tc>
          <w:tcPr>
            <w:tcW w:w="1349" w:type="dxa"/>
          </w:tcPr>
          <w:p w:rsidR="00D4247D" w:rsidRPr="0081184B" w:rsidRDefault="00D4247D" w:rsidP="00302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4B" w:rsidRPr="0081184B" w:rsidTr="002A3236">
        <w:tc>
          <w:tcPr>
            <w:tcW w:w="8784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</w:t>
            </w:r>
            <w:r w:rsidRPr="008118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Безопасные </w:t>
            </w:r>
            <w:r w:rsidRPr="0081184B">
              <w:rPr>
                <w:rFonts w:ascii="Times New Roman" w:hAnsi="Times New Roman" w:cs="Times New Roman"/>
                <w:bCs/>
                <w:sz w:val="24"/>
                <w:szCs w:val="24"/>
              </w:rPr>
              <w:t>методы и приемы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(СОУТ) и </w:t>
            </w:r>
            <w:r w:rsidRPr="002964BC">
              <w:rPr>
                <w:rStyle w:val="a6"/>
                <w:rFonts w:eastAsiaTheme="minorHAnsi"/>
                <w:sz w:val="24"/>
                <w:szCs w:val="24"/>
              </w:rPr>
              <w:t>оценки профессиональных рисков</w:t>
            </w:r>
            <w:r>
              <w:rPr>
                <w:rStyle w:val="a6"/>
                <w:rFonts w:eastAsiaTheme="minorHAnsi"/>
                <w:sz w:val="24"/>
                <w:szCs w:val="24"/>
              </w:rPr>
              <w:t xml:space="preserve"> (ОПР)</w:t>
            </w:r>
            <w:r w:rsidRPr="0081184B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>заполнение анкеты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E13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№1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ниже</w:t>
            </w: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обязательно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1349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4B" w:rsidRPr="0081184B" w:rsidTr="002A3236">
        <w:tc>
          <w:tcPr>
            <w:tcW w:w="8784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Pr="0081184B">
              <w:rPr>
                <w:rFonts w:ascii="Times New Roman" w:hAnsi="Times New Roman" w:cs="Times New Roman"/>
                <w:sz w:val="24"/>
                <w:szCs w:val="24"/>
              </w:rPr>
              <w:t>. безопасные методы и прием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81184B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работ повышенной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опасности, </w:t>
            </w:r>
            <w:r w:rsidRPr="002964BC">
              <w:rPr>
                <w:rStyle w:val="a6"/>
                <w:rFonts w:eastAsiaTheme="minorHAnsi"/>
                <w:sz w:val="24"/>
                <w:szCs w:val="24"/>
              </w:rPr>
              <w:t xml:space="preserve">к которым предъявляются дополнительные требования </w:t>
            </w:r>
            <w:r>
              <w:rPr>
                <w:rStyle w:val="a6"/>
                <w:rFonts w:eastAsiaTheme="minorHAnsi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>заполнение анкеты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E13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№2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ниже</w:t>
            </w:r>
            <w:r w:rsidRPr="00811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обязательно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1349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4B" w:rsidRPr="0081184B" w:rsidTr="002A3236">
        <w:tc>
          <w:tcPr>
            <w:tcW w:w="8784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sz w:val="24"/>
                <w:szCs w:val="24"/>
              </w:rPr>
              <w:t>Использование (применение) средств индивидуальной защиты</w:t>
            </w:r>
          </w:p>
        </w:tc>
        <w:tc>
          <w:tcPr>
            <w:tcW w:w="1349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4B" w:rsidRPr="0081184B" w:rsidTr="002A3236">
        <w:tc>
          <w:tcPr>
            <w:tcW w:w="8784" w:type="dxa"/>
          </w:tcPr>
          <w:p w:rsidR="0081184B" w:rsidRPr="0081184B" w:rsidRDefault="002A3236" w:rsidP="002A3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84B">
              <w:rPr>
                <w:rFonts w:ascii="Times New Roman" w:hAnsi="Times New Roman" w:cs="Times New Roman"/>
                <w:sz w:val="24"/>
                <w:szCs w:val="24"/>
              </w:rPr>
              <w:t xml:space="preserve">Оказание </w:t>
            </w:r>
            <w:r w:rsidR="0081184B" w:rsidRPr="0081184B">
              <w:rPr>
                <w:rFonts w:ascii="Times New Roman" w:hAnsi="Times New Roman" w:cs="Times New Roman"/>
                <w:sz w:val="24"/>
                <w:szCs w:val="24"/>
              </w:rPr>
              <w:t>первой помощи пострадавшим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(п.33 «Порядка обучения №2464»)</w:t>
            </w:r>
          </w:p>
        </w:tc>
        <w:tc>
          <w:tcPr>
            <w:tcW w:w="1349" w:type="dxa"/>
          </w:tcPr>
          <w:p w:rsidR="0081184B" w:rsidRPr="0081184B" w:rsidRDefault="0081184B" w:rsidP="008118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247D" w:rsidRDefault="00D4247D" w:rsidP="0030221D">
      <w:pPr>
        <w:rPr>
          <w:rFonts w:ascii="Times New Roman" w:hAnsi="Times New Roman" w:cs="Times New Roman"/>
        </w:rPr>
      </w:pPr>
    </w:p>
    <w:tbl>
      <w:tblPr>
        <w:tblW w:w="10206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1134"/>
        <w:gridCol w:w="708"/>
        <w:gridCol w:w="993"/>
        <w:gridCol w:w="1134"/>
        <w:gridCol w:w="1417"/>
      </w:tblGrid>
      <w:tr w:rsidR="00870507" w:rsidRPr="00640BC1" w:rsidTr="002A3236"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2A3236" w:rsidP="00E70D18">
            <w:pPr>
              <w:pStyle w:val="a3"/>
              <w:rPr>
                <w:rFonts w:cs="Times New Roman"/>
                <w:b/>
                <w:sz w:val="40"/>
                <w:szCs w:val="40"/>
              </w:rPr>
            </w:pPr>
            <w:r>
              <w:rPr>
                <w:rFonts w:cs="Times New Roman"/>
                <w:b/>
                <w:sz w:val="40"/>
                <w:szCs w:val="40"/>
              </w:rPr>
              <w:t>Фамилия, Имя, О</w:t>
            </w:r>
            <w:r w:rsidR="00870507" w:rsidRPr="00E70D18">
              <w:rPr>
                <w:rFonts w:cs="Times New Roman"/>
                <w:b/>
                <w:sz w:val="40"/>
                <w:szCs w:val="40"/>
              </w:rPr>
              <w:t>тчество (полностью)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2A3236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Должность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Дата рождения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Образование</w:t>
            </w:r>
            <w:r w:rsidR="002A3236">
              <w:rPr>
                <w:rFonts w:cs="Times New Roman"/>
                <w:sz w:val="20"/>
                <w:szCs w:val="20"/>
              </w:rPr>
              <w:t xml:space="preserve"> (</w:t>
            </w:r>
            <w:r w:rsidR="002A3236" w:rsidRPr="002A3236">
              <w:rPr>
                <w:rFonts w:cs="Times New Roman"/>
                <w:sz w:val="20"/>
                <w:szCs w:val="20"/>
                <w:highlight w:val="yellow"/>
              </w:rPr>
              <w:t>среднее, высшее</w:t>
            </w:r>
            <w:r w:rsidR="002A323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2A3236" w:rsidRDefault="00870507" w:rsidP="00E70D18">
            <w:pPr>
              <w:pStyle w:val="a3"/>
              <w:rPr>
                <w:rFonts w:cs="Times New Roman"/>
                <w:b/>
                <w:sz w:val="20"/>
                <w:szCs w:val="20"/>
              </w:rPr>
            </w:pPr>
            <w:r w:rsidRPr="002A3236">
              <w:rPr>
                <w:rFonts w:cs="Times New Roman"/>
                <w:b/>
                <w:sz w:val="20"/>
                <w:szCs w:val="20"/>
              </w:rPr>
              <w:t>СНИЛС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Электронная почта и телефон</w:t>
            </w:r>
          </w:p>
        </w:tc>
      </w:tr>
      <w:tr w:rsidR="00870507" w:rsidRPr="00640BC1" w:rsidTr="002A3236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</w:tbl>
    <w:p w:rsidR="0030221D" w:rsidRDefault="0030221D" w:rsidP="0030221D">
      <w:pPr>
        <w:rPr>
          <w:rFonts w:ascii="Times New Roman" w:hAnsi="Times New Roman" w:cs="Times New Roman"/>
        </w:rPr>
      </w:pPr>
    </w:p>
    <w:p w:rsidR="00337098" w:rsidRPr="00640BC1" w:rsidRDefault="00337098" w:rsidP="0030221D">
      <w:pPr>
        <w:rPr>
          <w:rFonts w:ascii="Times New Roman" w:hAnsi="Times New Roman" w:cs="Times New Roman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3"/>
        <w:gridCol w:w="943"/>
        <w:gridCol w:w="2360"/>
        <w:gridCol w:w="472"/>
        <w:gridCol w:w="2988"/>
      </w:tblGrid>
      <w:tr w:rsidR="00337098" w:rsidTr="00337098">
        <w:tc>
          <w:tcPr>
            <w:tcW w:w="1687" w:type="pct"/>
            <w:tcBorders>
              <w:bottom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62" w:type="pct"/>
          </w:tcPr>
          <w:p w:rsidR="00337098" w:rsidRPr="00337098" w:rsidRDefault="00337098" w:rsidP="001619D3">
            <w:pPr>
              <w:spacing w:line="255" w:lineRule="atLeas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156" w:type="pct"/>
            <w:tcBorders>
              <w:bottom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31" w:type="pct"/>
          </w:tcPr>
          <w:p w:rsidR="00337098" w:rsidRPr="00337098" w:rsidRDefault="00337098" w:rsidP="001619D3">
            <w:pPr>
              <w:spacing w:line="255" w:lineRule="atLeas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464" w:type="pct"/>
            <w:tcBorders>
              <w:bottom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337098" w:rsidTr="00337098">
        <w:tc>
          <w:tcPr>
            <w:tcW w:w="1687" w:type="pct"/>
            <w:tcBorders>
              <w:top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>должность ответственного лица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  <w:tc>
          <w:tcPr>
            <w:tcW w:w="462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</w:p>
        </w:tc>
        <w:tc>
          <w:tcPr>
            <w:tcW w:w="1156" w:type="pct"/>
            <w:tcBorders>
              <w:top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 xml:space="preserve">подпись с </w:t>
            </w:r>
            <w:r w:rsidRPr="00337098"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  <w:t>печатью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  <w:tc>
          <w:tcPr>
            <w:tcW w:w="231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</w:p>
        </w:tc>
        <w:tc>
          <w:tcPr>
            <w:tcW w:w="1464" w:type="pct"/>
            <w:tcBorders>
              <w:top w:val="single" w:sz="4" w:space="0" w:color="auto"/>
            </w:tcBorders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>фамилия, инициалы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</w:tr>
    </w:tbl>
    <w:p w:rsidR="0030221D" w:rsidRPr="00640BC1" w:rsidRDefault="00337098" w:rsidP="002A3236">
      <w:pPr>
        <w:ind w:left="424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МП</w:t>
      </w:r>
    </w:p>
    <w:p w:rsidR="00AE13E3" w:rsidRDefault="00AE13E3" w:rsidP="00E70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85F02" w:rsidRPr="00886DF7" w:rsidRDefault="00885F02" w:rsidP="00D2275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86DF7">
        <w:rPr>
          <w:rFonts w:ascii="Times New Roman" w:hAnsi="Times New Roman" w:cs="Times New Roman"/>
          <w:b/>
        </w:rPr>
        <w:lastRenderedPageBreak/>
        <w:t xml:space="preserve">АНКЕТА </w:t>
      </w:r>
      <w:r w:rsidR="00AE13E3" w:rsidRPr="00886DF7">
        <w:rPr>
          <w:rFonts w:ascii="Times New Roman" w:hAnsi="Times New Roman" w:cs="Times New Roman"/>
          <w:b/>
        </w:rPr>
        <w:t>№1</w:t>
      </w:r>
    </w:p>
    <w:p w:rsidR="00254AEB" w:rsidRPr="00886DF7" w:rsidRDefault="006A7100" w:rsidP="00D227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6DF7">
        <w:rPr>
          <w:rFonts w:ascii="Times New Roman" w:hAnsi="Times New Roman" w:cs="Times New Roman"/>
        </w:rPr>
        <w:t xml:space="preserve">Для обучения по программе </w:t>
      </w:r>
    </w:p>
    <w:p w:rsidR="006A7100" w:rsidRPr="00886DF7" w:rsidRDefault="00BD0DD3" w:rsidP="00D2275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86DF7">
        <w:rPr>
          <w:rFonts w:ascii="Times New Roman" w:hAnsi="Times New Roman" w:cs="Times New Roman"/>
          <w:b/>
        </w:rPr>
        <w:t xml:space="preserve">Б. </w:t>
      </w:r>
      <w:r w:rsidR="006A7100" w:rsidRPr="00886DF7">
        <w:rPr>
          <w:rFonts w:ascii="Times New Roman" w:hAnsi="Times New Roman" w:cs="Times New Roman"/>
          <w:b/>
        </w:rPr>
        <w:t>«</w:t>
      </w:r>
      <w:r w:rsidR="00AE13E3" w:rsidRPr="00886DF7">
        <w:rPr>
          <w:rFonts w:ascii="Times New Roman" w:hAnsi="Times New Roman" w:cs="Times New Roman"/>
          <w:b/>
        </w:rPr>
        <w:t>Безопасные методы и приемы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(СОУТ) и оценки профессиональных рисков (ОПР)</w:t>
      </w:r>
      <w:r w:rsidR="006A7100" w:rsidRPr="00886DF7">
        <w:rPr>
          <w:rFonts w:ascii="Times New Roman" w:hAnsi="Times New Roman" w:cs="Times New Roman"/>
          <w:b/>
        </w:rPr>
        <w:t>»</w:t>
      </w:r>
    </w:p>
    <w:p w:rsidR="006A7100" w:rsidRPr="00886DF7" w:rsidRDefault="00254AEB" w:rsidP="00254AE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6DF7">
        <w:rPr>
          <w:rFonts w:ascii="Times New Roman" w:hAnsi="Times New Roman" w:cs="Times New Roman"/>
        </w:rPr>
        <w:t>п</w:t>
      </w:r>
      <w:r w:rsidR="006A7100" w:rsidRPr="00886DF7">
        <w:rPr>
          <w:rFonts w:ascii="Times New Roman" w:hAnsi="Times New Roman" w:cs="Times New Roman"/>
        </w:rPr>
        <w:t>росим</w:t>
      </w:r>
      <w:r w:rsidR="00AE13E3" w:rsidRPr="00886DF7">
        <w:rPr>
          <w:rFonts w:ascii="Times New Roman" w:hAnsi="Times New Roman" w:cs="Times New Roman"/>
        </w:rPr>
        <w:t xml:space="preserve"> Вас </w:t>
      </w:r>
      <w:r w:rsidR="006A7100" w:rsidRPr="00886DF7">
        <w:rPr>
          <w:rFonts w:ascii="Times New Roman" w:hAnsi="Times New Roman" w:cs="Times New Roman"/>
        </w:rPr>
        <w:t xml:space="preserve">предоставить </w:t>
      </w:r>
      <w:r w:rsidR="00AE13E3" w:rsidRPr="00886DF7">
        <w:rPr>
          <w:rFonts w:ascii="Times New Roman" w:hAnsi="Times New Roman" w:cs="Times New Roman"/>
          <w:u w:val="single"/>
        </w:rPr>
        <w:t>реестр опасностей, действующих на работников предприятия</w:t>
      </w:r>
      <w:r w:rsidR="006A7100" w:rsidRPr="00886DF7">
        <w:rPr>
          <w:rFonts w:ascii="Times New Roman" w:hAnsi="Times New Roman" w:cs="Times New Roman"/>
          <w:u w:val="single"/>
        </w:rPr>
        <w:t xml:space="preserve"> – заказчик</w:t>
      </w:r>
      <w:r w:rsidR="00AE13E3" w:rsidRPr="00886DF7">
        <w:rPr>
          <w:rFonts w:ascii="Times New Roman" w:hAnsi="Times New Roman" w:cs="Times New Roman"/>
          <w:u w:val="single"/>
        </w:rPr>
        <w:t>а</w:t>
      </w:r>
      <w:r w:rsidR="006A7100" w:rsidRPr="00886DF7">
        <w:rPr>
          <w:rFonts w:ascii="Times New Roman" w:hAnsi="Times New Roman" w:cs="Times New Roman"/>
          <w:u w:val="single"/>
        </w:rPr>
        <w:t xml:space="preserve"> обучения </w:t>
      </w:r>
      <w:r w:rsidR="006A7100" w:rsidRPr="00886DF7">
        <w:rPr>
          <w:rFonts w:ascii="Times New Roman" w:hAnsi="Times New Roman" w:cs="Times New Roman"/>
          <w:b/>
        </w:rPr>
        <w:t>или</w:t>
      </w:r>
      <w:r w:rsidR="006A7100" w:rsidRPr="00886DF7">
        <w:rPr>
          <w:rFonts w:ascii="Times New Roman" w:hAnsi="Times New Roman" w:cs="Times New Roman"/>
        </w:rPr>
        <w:t xml:space="preserve"> </w:t>
      </w:r>
      <w:r w:rsidR="00863112" w:rsidRPr="00886DF7">
        <w:rPr>
          <w:rFonts w:ascii="Times New Roman" w:hAnsi="Times New Roman" w:cs="Times New Roman"/>
        </w:rPr>
        <w:t>отметить в таблице ниже,</w:t>
      </w:r>
      <w:r w:rsidR="006A7100" w:rsidRPr="00886DF7">
        <w:rPr>
          <w:rFonts w:ascii="Times New Roman" w:hAnsi="Times New Roman" w:cs="Times New Roman"/>
        </w:rPr>
        <w:t xml:space="preserve"> какие из </w:t>
      </w:r>
      <w:r w:rsidR="00337098" w:rsidRPr="00886DF7">
        <w:rPr>
          <w:rFonts w:ascii="Times New Roman" w:hAnsi="Times New Roman" w:cs="Times New Roman"/>
        </w:rPr>
        <w:t>Правил по охране труда (ПОТ) применяются на Вашем предприятии</w:t>
      </w:r>
    </w:p>
    <w:tbl>
      <w:tblPr>
        <w:tblStyle w:val="a5"/>
        <w:tblW w:w="10295" w:type="dxa"/>
        <w:tblLook w:val="04A0" w:firstRow="1" w:lastRow="0" w:firstColumn="1" w:lastColumn="0" w:noHBand="0" w:noVBand="1"/>
      </w:tblPr>
      <w:tblGrid>
        <w:gridCol w:w="482"/>
        <w:gridCol w:w="8585"/>
        <w:gridCol w:w="1228"/>
      </w:tblGrid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8585" w:type="dxa"/>
          </w:tcPr>
          <w:p w:rsidR="00254AEB" w:rsidRPr="00886DF7" w:rsidRDefault="00254AEB" w:rsidP="00254A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>Наименование Правил по охране труда (ПОТ)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>Отметка</w:t>
            </w: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на автомобильном транспорте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производстве цемента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проведении работ в легкой промышленности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эксплуатации электроустановок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выполнении электросварочных и газосварочных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нанесении металлопокрытий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эксплуатации промышленного транспорта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жилищно-коммунальном хозяйстве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размещении, монтаже, техническом обслуживании и ремонте технологического оборудования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проведении полиграфических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эксплуатации объектов инфраструктуры железнодорожного транспорта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осуществлении грузопассажирских перевозок на железнодорожном транспорте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сельском хозяйстве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осуществлении охраны (защиты) объектов и (или) имущества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на городском электрическом транспорте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целлюлозно-бумажной и лесохимической промышленности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выполнении работ на объектах связи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строительстве, реконструкции, ремонте и содержании мостов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хранении, транспортировании и реализации нефтепродуктов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медицинских организациях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проведении водолазных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 xml:space="preserve">ПОТ при выполнении работ в театрах, концертных залах, цирках, </w:t>
            </w:r>
            <w:proofErr w:type="spellStart"/>
            <w:r w:rsidRPr="00886DF7">
              <w:rPr>
                <w:rFonts w:ascii="Times New Roman" w:hAnsi="Times New Roman" w:cs="Times New Roman"/>
              </w:rPr>
              <w:t>зоотеатрах</w:t>
            </w:r>
            <w:proofErr w:type="spellEnd"/>
            <w:r w:rsidRPr="00886DF7">
              <w:rPr>
                <w:rFonts w:ascii="Times New Roman" w:hAnsi="Times New Roman" w:cs="Times New Roman"/>
              </w:rPr>
              <w:t>, зоопарках и океанариумах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Правил по охране труда при обработке металлов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лесозаготовительном, деревообрабатывающем производствах и при выполнении лесохозяйственных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 xml:space="preserve">ПОТ при эксплуатации объектов теплоснабжения и </w:t>
            </w:r>
            <w:proofErr w:type="spellStart"/>
            <w:r w:rsidRPr="00886DF7">
              <w:rPr>
                <w:rFonts w:ascii="Times New Roman" w:hAnsi="Times New Roman" w:cs="Times New Roman"/>
              </w:rPr>
              <w:t>теплопотребляющих</w:t>
            </w:r>
            <w:proofErr w:type="spellEnd"/>
            <w:r w:rsidRPr="00886DF7">
              <w:rPr>
                <w:rFonts w:ascii="Times New Roman" w:hAnsi="Times New Roman" w:cs="Times New Roman"/>
              </w:rPr>
              <w:t xml:space="preserve"> установок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производстве строительных материалов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выполнении окрасочных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производстве отдельных видов пищевой продукции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в подразделениях пожарной охраны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производстве дорожных строительных и ремонтно-строительных работ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строительстве, реконструкции и ремонте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поведении погрузочно-разгрузочных работ и размещении грузов;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работе на высоте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254AEB" w:rsidRPr="00886DF7" w:rsidTr="00254AEB">
        <w:tc>
          <w:tcPr>
            <w:tcW w:w="482" w:type="dxa"/>
          </w:tcPr>
          <w:p w:rsidR="00254AEB" w:rsidRPr="00886DF7" w:rsidRDefault="00254AEB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ПОТ при работе с инструментами и приспособлениями</w:t>
            </w:r>
          </w:p>
        </w:tc>
        <w:tc>
          <w:tcPr>
            <w:tcW w:w="1228" w:type="dxa"/>
          </w:tcPr>
          <w:p w:rsidR="00254AEB" w:rsidRPr="00886DF7" w:rsidRDefault="00254AEB" w:rsidP="00254AEB">
            <w:pPr>
              <w:rPr>
                <w:rFonts w:ascii="Times New Roman" w:hAnsi="Times New Roman" w:cs="Times New Roman"/>
              </w:rPr>
            </w:pPr>
          </w:p>
        </w:tc>
      </w:tr>
      <w:tr w:rsidR="00947015" w:rsidRPr="00886DF7" w:rsidTr="00254AEB">
        <w:tc>
          <w:tcPr>
            <w:tcW w:w="482" w:type="dxa"/>
          </w:tcPr>
          <w:p w:rsidR="00947015" w:rsidRPr="00886DF7" w:rsidRDefault="00947015" w:rsidP="00254AEB">
            <w:pPr>
              <w:pStyle w:val="a7"/>
              <w:numPr>
                <w:ilvl w:val="0"/>
                <w:numId w:val="7"/>
              </w:numPr>
              <w:ind w:left="318"/>
              <w:rPr>
                <w:rFonts w:ascii="Times New Roman" w:hAnsi="Times New Roman" w:cs="Times New Roman"/>
              </w:rPr>
            </w:pPr>
          </w:p>
        </w:tc>
        <w:tc>
          <w:tcPr>
            <w:tcW w:w="8585" w:type="dxa"/>
          </w:tcPr>
          <w:p w:rsidR="00947015" w:rsidRPr="00886DF7" w:rsidRDefault="00947015" w:rsidP="00254AEB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Другое (указать)</w:t>
            </w:r>
          </w:p>
        </w:tc>
        <w:tc>
          <w:tcPr>
            <w:tcW w:w="1228" w:type="dxa"/>
          </w:tcPr>
          <w:p w:rsidR="00947015" w:rsidRPr="00886DF7" w:rsidRDefault="00947015" w:rsidP="00254AEB">
            <w:pPr>
              <w:rPr>
                <w:rFonts w:ascii="Times New Roman" w:hAnsi="Times New Roman" w:cs="Times New Roman"/>
              </w:rPr>
            </w:pPr>
          </w:p>
        </w:tc>
      </w:tr>
    </w:tbl>
    <w:p w:rsidR="00337098" w:rsidRPr="00886DF7" w:rsidRDefault="00337098" w:rsidP="00337098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3"/>
        <w:gridCol w:w="943"/>
        <w:gridCol w:w="2360"/>
        <w:gridCol w:w="472"/>
        <w:gridCol w:w="2988"/>
      </w:tblGrid>
      <w:tr w:rsidR="00337098" w:rsidRPr="00886DF7" w:rsidTr="00337098">
        <w:tc>
          <w:tcPr>
            <w:tcW w:w="1687" w:type="pct"/>
          </w:tcPr>
          <w:p w:rsidR="00337098" w:rsidRPr="00886DF7" w:rsidRDefault="00337098" w:rsidP="00337098">
            <w:pPr>
              <w:pBdr>
                <w:bottom w:val="single" w:sz="4" w:space="1" w:color="auto"/>
              </w:pBd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462" w:type="pct"/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156" w:type="pct"/>
          </w:tcPr>
          <w:p w:rsidR="00337098" w:rsidRPr="00886DF7" w:rsidRDefault="00337098" w:rsidP="00337098">
            <w:pPr>
              <w:pBdr>
                <w:bottom w:val="single" w:sz="4" w:space="1" w:color="auto"/>
              </w:pBd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464" w:type="pct"/>
          </w:tcPr>
          <w:p w:rsidR="00337098" w:rsidRPr="00886DF7" w:rsidRDefault="00337098" w:rsidP="00337098">
            <w:pPr>
              <w:pBdr>
                <w:bottom w:val="single" w:sz="4" w:space="1" w:color="auto"/>
              </w:pBdr>
              <w:spacing w:line="255" w:lineRule="atLeast"/>
              <w:rPr>
                <w:rFonts w:ascii="Times New Roman" w:hAnsi="Times New Roman" w:cs="Times New Roman"/>
              </w:rPr>
            </w:pPr>
          </w:p>
        </w:tc>
      </w:tr>
      <w:tr w:rsidR="00337098" w:rsidTr="00337098">
        <w:trPr>
          <w:trHeight w:val="286"/>
        </w:trPr>
        <w:tc>
          <w:tcPr>
            <w:tcW w:w="1687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lastRenderedPageBreak/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>должность ответственного лица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  <w:tc>
          <w:tcPr>
            <w:tcW w:w="462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</w:p>
        </w:tc>
        <w:tc>
          <w:tcPr>
            <w:tcW w:w="1156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 xml:space="preserve">подпись с </w:t>
            </w:r>
            <w:r w:rsidRPr="00337098"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  <w:t>печатью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  <w:tc>
          <w:tcPr>
            <w:tcW w:w="231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</w:p>
        </w:tc>
        <w:tc>
          <w:tcPr>
            <w:tcW w:w="1464" w:type="pct"/>
          </w:tcPr>
          <w:p w:rsidR="00337098" w:rsidRPr="00337098" w:rsidRDefault="00337098" w:rsidP="001619D3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  <w:r w:rsidRPr="00337098">
              <w:rPr>
                <w:rFonts w:ascii="Times New Roman" w:hAnsi="Times New Roman" w:cs="Times New Roman"/>
                <w:i/>
                <w:sz w:val="16"/>
                <w:szCs w:val="20"/>
              </w:rPr>
              <w:t>фамилия, инициалы</w:t>
            </w:r>
            <w:r>
              <w:rPr>
                <w:rFonts w:ascii="Times New Roman" w:hAnsi="Times New Roman" w:cs="Times New Roman"/>
                <w:i/>
                <w:sz w:val="16"/>
                <w:szCs w:val="20"/>
              </w:rPr>
              <w:t>/</w:t>
            </w:r>
          </w:p>
        </w:tc>
      </w:tr>
    </w:tbl>
    <w:p w:rsidR="00254AEB" w:rsidRDefault="00254AEB" w:rsidP="00E70D1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27DE9" w:rsidRPr="00886DF7" w:rsidRDefault="00447FC5" w:rsidP="00D2275A">
      <w:pPr>
        <w:jc w:val="center"/>
        <w:rPr>
          <w:rFonts w:ascii="Times New Roman" w:hAnsi="Times New Roman" w:cs="Times New Roman"/>
        </w:rPr>
      </w:pPr>
      <w:r w:rsidRPr="00886DF7">
        <w:rPr>
          <w:rFonts w:ascii="Times New Roman" w:hAnsi="Times New Roman" w:cs="Times New Roman"/>
          <w:b/>
        </w:rPr>
        <w:lastRenderedPageBreak/>
        <w:t xml:space="preserve">АНКЕТА </w:t>
      </w:r>
      <w:r w:rsidR="00254AEB" w:rsidRPr="00886DF7">
        <w:rPr>
          <w:rFonts w:ascii="Times New Roman" w:hAnsi="Times New Roman" w:cs="Times New Roman"/>
          <w:b/>
        </w:rPr>
        <w:t>№ 2</w:t>
      </w:r>
    </w:p>
    <w:p w:rsidR="00254AEB" w:rsidRPr="00886DF7" w:rsidRDefault="00447FC5" w:rsidP="00254AE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86DF7">
        <w:rPr>
          <w:rFonts w:ascii="Times New Roman" w:hAnsi="Times New Roman" w:cs="Times New Roman"/>
        </w:rPr>
        <w:t>Для обучения по программе</w:t>
      </w:r>
      <w:r w:rsidR="00BD0DD3" w:rsidRPr="00886DF7">
        <w:rPr>
          <w:rFonts w:ascii="Times New Roman" w:hAnsi="Times New Roman" w:cs="Times New Roman"/>
        </w:rPr>
        <w:t xml:space="preserve"> </w:t>
      </w:r>
    </w:p>
    <w:p w:rsidR="00254AEB" w:rsidRPr="00886DF7" w:rsidRDefault="00BD0DD3" w:rsidP="00254AEB">
      <w:pPr>
        <w:spacing w:after="0" w:line="240" w:lineRule="auto"/>
        <w:jc w:val="both"/>
        <w:rPr>
          <w:rStyle w:val="a6"/>
          <w:rFonts w:eastAsiaTheme="minorHAnsi"/>
          <w:b/>
          <w:sz w:val="22"/>
          <w:szCs w:val="22"/>
        </w:rPr>
      </w:pPr>
      <w:r w:rsidRPr="00886DF7">
        <w:rPr>
          <w:rFonts w:ascii="Times New Roman" w:hAnsi="Times New Roman" w:cs="Times New Roman"/>
          <w:b/>
        </w:rPr>
        <w:t>В</w:t>
      </w:r>
      <w:r w:rsidR="00254AEB" w:rsidRPr="00886DF7">
        <w:rPr>
          <w:rFonts w:ascii="Times New Roman" w:hAnsi="Times New Roman" w:cs="Times New Roman"/>
          <w:b/>
        </w:rPr>
        <w:t xml:space="preserve">. «Безопасные методы и приемы выполнения работ повышенной опасности, </w:t>
      </w:r>
      <w:r w:rsidR="00254AEB" w:rsidRPr="00886DF7">
        <w:rPr>
          <w:rStyle w:val="a6"/>
          <w:rFonts w:eastAsiaTheme="minorHAnsi"/>
          <w:b/>
          <w:sz w:val="22"/>
          <w:szCs w:val="22"/>
        </w:rPr>
        <w:t xml:space="preserve">к которым предъявляются дополнительные требования» </w:t>
      </w:r>
    </w:p>
    <w:p w:rsidR="00D503D0" w:rsidRPr="00886DF7" w:rsidRDefault="00254AEB" w:rsidP="00254AEB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886DF7">
        <w:rPr>
          <w:rFonts w:ascii="Times New Roman" w:hAnsi="Times New Roman" w:cs="Times New Roman"/>
        </w:rPr>
        <w:t xml:space="preserve">просим Вас предоставить </w:t>
      </w:r>
      <w:r w:rsidR="00863112" w:rsidRPr="00886DF7">
        <w:rPr>
          <w:rFonts w:ascii="Times New Roman" w:hAnsi="Times New Roman" w:cs="Times New Roman"/>
          <w:u w:val="single"/>
        </w:rPr>
        <w:t>перечень работ повышенной опасности, выполняемых предприятием – заказчиком обучения</w:t>
      </w:r>
      <w:r w:rsidR="00863112" w:rsidRPr="00886DF7">
        <w:rPr>
          <w:rFonts w:ascii="Times New Roman" w:hAnsi="Times New Roman" w:cs="Times New Roman"/>
        </w:rPr>
        <w:t xml:space="preserve"> </w:t>
      </w:r>
      <w:r w:rsidR="00863112" w:rsidRPr="00886DF7">
        <w:rPr>
          <w:rFonts w:ascii="Times New Roman" w:hAnsi="Times New Roman" w:cs="Times New Roman"/>
          <w:b/>
        </w:rPr>
        <w:t>или</w:t>
      </w:r>
      <w:r w:rsidR="00863112" w:rsidRPr="00886DF7">
        <w:rPr>
          <w:rFonts w:ascii="Times New Roman" w:hAnsi="Times New Roman" w:cs="Times New Roman"/>
        </w:rPr>
        <w:t xml:space="preserve"> отметить в таблице ниже, какие </w:t>
      </w:r>
      <w:r w:rsidR="00D503D0" w:rsidRPr="00886DF7">
        <w:rPr>
          <w:rFonts w:ascii="Times New Roman" w:hAnsi="Times New Roman" w:cs="Times New Roman"/>
          <w:bCs/>
        </w:rPr>
        <w:t xml:space="preserve">виды работ, относящиеся к работам повышенной опасности, выполняются </w:t>
      </w:r>
      <w:r w:rsidR="00337098" w:rsidRPr="00886DF7">
        <w:rPr>
          <w:rFonts w:ascii="Times New Roman" w:hAnsi="Times New Roman" w:cs="Times New Roman"/>
          <w:bCs/>
        </w:rPr>
        <w:t xml:space="preserve">на </w:t>
      </w:r>
      <w:r w:rsidR="00D503D0" w:rsidRPr="00886DF7">
        <w:rPr>
          <w:rFonts w:ascii="Times New Roman" w:hAnsi="Times New Roman" w:cs="Times New Roman"/>
          <w:bCs/>
        </w:rPr>
        <w:t>Ваш</w:t>
      </w:r>
      <w:r w:rsidR="00337098" w:rsidRPr="00886DF7">
        <w:rPr>
          <w:rFonts w:ascii="Times New Roman" w:hAnsi="Times New Roman" w:cs="Times New Roman"/>
          <w:bCs/>
        </w:rPr>
        <w:t>ем</w:t>
      </w:r>
      <w:r w:rsidR="00D503D0" w:rsidRPr="00886DF7">
        <w:rPr>
          <w:rFonts w:ascii="Times New Roman" w:hAnsi="Times New Roman" w:cs="Times New Roman"/>
          <w:bCs/>
        </w:rPr>
        <w:t xml:space="preserve"> </w:t>
      </w:r>
      <w:r w:rsidR="00337098" w:rsidRPr="00886DF7">
        <w:rPr>
          <w:rFonts w:ascii="Times New Roman" w:hAnsi="Times New Roman" w:cs="Times New Roman"/>
          <w:bCs/>
        </w:rPr>
        <w:t>предприятии:</w:t>
      </w:r>
    </w:p>
    <w:tbl>
      <w:tblPr>
        <w:tblStyle w:val="a5"/>
        <w:tblW w:w="5009" w:type="pct"/>
        <w:tblInd w:w="-5" w:type="dxa"/>
        <w:tblLook w:val="04A0" w:firstRow="1" w:lastRow="0" w:firstColumn="1" w:lastColumn="0" w:noHBand="0" w:noVBand="1"/>
      </w:tblPr>
      <w:tblGrid>
        <w:gridCol w:w="706"/>
        <w:gridCol w:w="3538"/>
        <w:gridCol w:w="355"/>
        <w:gridCol w:w="2623"/>
        <w:gridCol w:w="355"/>
        <w:gridCol w:w="1489"/>
        <w:gridCol w:w="1140"/>
        <w:gridCol w:w="8"/>
      </w:tblGrid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886DF7">
              <w:rPr>
                <w:rFonts w:ascii="Times New Roman" w:hAnsi="Times New Roman" w:cs="Times New Roman"/>
                <w:b/>
              </w:rPr>
              <w:t>пп</w:t>
            </w:r>
            <w:proofErr w:type="spellEnd"/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>Наименование работ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86DF7">
              <w:rPr>
                <w:rFonts w:ascii="Times New Roman" w:hAnsi="Times New Roman" w:cs="Times New Roman"/>
                <w:b/>
              </w:rPr>
              <w:t>Отметка</w:t>
            </w: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1183D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hyperlink r:id="rId7" w:tooltip="Подробнее" w:history="1">
              <w:r w:rsidR="00863112" w:rsidRPr="00886DF7">
                <w:rPr>
                  <w:rStyle w:val="a4"/>
                  <w:rFonts w:ascii="Times New Roman" w:hAnsi="Times New Roman" w:cs="Times New Roman"/>
                  <w:color w:val="auto"/>
                  <w:bdr w:val="none" w:sz="0" w:space="0" w:color="auto" w:frame="1"/>
                </w:rPr>
                <w:t>Верхолазные и на высоте.</w:t>
              </w:r>
            </w:hyperlink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В замкнутых пространствах (емкостях, отсеках, боксах, трубопроводах).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В колодцах, шурфах, траншеях и котлованах глубиной более 2 м.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Изготовление и применение стекловаты, стекловолокна, шлаковаты и изделий из них.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Лесоповал, транспортировка и сплав леса.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1183D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hyperlink r:id="rId8" w:tooltip="Подробнее" w:history="1">
              <w:r w:rsidR="00863112" w:rsidRPr="00886DF7">
                <w:rPr>
                  <w:rStyle w:val="a4"/>
                  <w:rFonts w:ascii="Times New Roman" w:hAnsi="Times New Roman" w:cs="Times New Roman"/>
                  <w:color w:val="auto"/>
                  <w:bdr w:val="none" w:sz="0" w:space="0" w:color="auto" w:frame="1"/>
                </w:rPr>
                <w:t>Монтаж, демонтаж зданий, сооружений и их частей</w:t>
              </w:r>
            </w:hyperlink>
            <w:r w:rsidR="00863112" w:rsidRPr="00886DF7">
              <w:rPr>
                <w:rFonts w:ascii="Times New Roman" w:hAnsi="Times New Roman" w:cs="Times New Roman"/>
              </w:rPr>
              <w:t>, лесов, подмостей, козырьков, опалубки.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Монтаж, наладка, техническое обслуживание, ремонт и демонтаж грузоподъемных машин и механизмов, конвейеров, технологического и станочного оборудования, электроустановок и линий электропередачи.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Ремонт и наладка гидравлического и пневматического оборудования и инструмента.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Проверка, правка и установка абразивных камней на оборудование и инструмент.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Устройство и обслуживание ледовых переправ и дорог, бродов и паромных переправ.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Химическая и огнестойкая защита древесины и деревянных изделий.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Эксплуатация, техническое обслуживание и ремонт внутрицехового рельсового и нерельсового транспорта.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Приготовление шихты и варка стекла.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Изготовление изделий из расплавленной стекломассы.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Хранение, перевалка и транспортировка взрывчатых материалов, газовых баллонов, едких и ядовитых веществ, других опасных грузов.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proofErr w:type="spellStart"/>
            <w:r w:rsidRPr="00886DF7">
              <w:rPr>
                <w:rFonts w:ascii="Times New Roman" w:hAnsi="Times New Roman" w:cs="Times New Roman"/>
              </w:rPr>
              <w:t>Электропрогрев</w:t>
            </w:r>
            <w:proofErr w:type="spellEnd"/>
            <w:r w:rsidRPr="00886DF7">
              <w:rPr>
                <w:rFonts w:ascii="Times New Roman" w:hAnsi="Times New Roman" w:cs="Times New Roman"/>
              </w:rPr>
              <w:t xml:space="preserve"> бетона.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Изготовление и испытание стропов.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В подземных выработках.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В охранных зонах ВЛ.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Эксплуатация, техническое обслуживание и ремонт трубопроводов и сосудов, находящихся под давлением.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Устройство металлопокрытий.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Покрытие и термическая обработка металлов.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Работы с применением открытого огня.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 xml:space="preserve">Работы с применением ручных электро- и </w:t>
            </w:r>
            <w:proofErr w:type="spellStart"/>
            <w:r w:rsidRPr="00886DF7">
              <w:rPr>
                <w:rFonts w:ascii="Times New Roman" w:hAnsi="Times New Roman" w:cs="Times New Roman"/>
              </w:rPr>
              <w:t>пневмомашин</w:t>
            </w:r>
            <w:proofErr w:type="spellEnd"/>
            <w:r w:rsidRPr="00886DF7">
              <w:rPr>
                <w:rFonts w:ascii="Times New Roman" w:hAnsi="Times New Roman" w:cs="Times New Roman"/>
              </w:rPr>
              <w:t xml:space="preserve"> и инструментов.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Работы с применением кислот, щелочей и других агрессивных и ядовитых жидкостей и материалов. Химическая очистка оборудования.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Работы с применением легковоспламеняющихся, горючих и взрывоопасных жидкостей и материалов.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Литейные работы.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Бурение скважин и шпуров.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Забивка свай.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Цементация и химическое закрепление грунтов и фундаментов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Взрывные работы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spacing w:line="255" w:lineRule="atLeast"/>
              <w:rPr>
                <w:rFonts w:ascii="Times New Roman" w:hAnsi="Times New Roman" w:cs="Times New Roman"/>
              </w:rPr>
            </w:pPr>
            <w:proofErr w:type="spellStart"/>
            <w:r w:rsidRPr="00886DF7">
              <w:rPr>
                <w:rFonts w:ascii="Times New Roman" w:hAnsi="Times New Roman" w:cs="Times New Roman"/>
              </w:rPr>
              <w:t>Электрооттаивание</w:t>
            </w:r>
            <w:proofErr w:type="spellEnd"/>
            <w:r w:rsidRPr="00886DF7">
              <w:rPr>
                <w:rFonts w:ascii="Times New Roman" w:hAnsi="Times New Roman" w:cs="Times New Roman"/>
              </w:rPr>
              <w:t xml:space="preserve"> грунтов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63112" w:rsidRPr="00886DF7" w:rsidTr="00886DF7">
        <w:tc>
          <w:tcPr>
            <w:tcW w:w="345" w:type="pct"/>
          </w:tcPr>
          <w:p w:rsidR="00863112" w:rsidRPr="00886DF7" w:rsidRDefault="00863112" w:rsidP="00863112">
            <w:pPr>
              <w:pStyle w:val="a7"/>
              <w:numPr>
                <w:ilvl w:val="0"/>
                <w:numId w:val="8"/>
              </w:numPr>
              <w:ind w:lef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93" w:type="pct"/>
            <w:gridSpan w:val="5"/>
          </w:tcPr>
          <w:p w:rsidR="00863112" w:rsidRPr="00886DF7" w:rsidRDefault="00863112" w:rsidP="00863112">
            <w:pPr>
              <w:rPr>
                <w:rFonts w:ascii="Times New Roman" w:hAnsi="Times New Roman" w:cs="Times New Roman"/>
              </w:rPr>
            </w:pPr>
            <w:r w:rsidRPr="00886DF7">
              <w:rPr>
                <w:rFonts w:ascii="Times New Roman" w:hAnsi="Times New Roman" w:cs="Times New Roman"/>
              </w:rPr>
              <w:t>Работы в электроустановках под напряжением</w:t>
            </w:r>
          </w:p>
        </w:tc>
        <w:tc>
          <w:tcPr>
            <w:tcW w:w="560" w:type="pct"/>
            <w:gridSpan w:val="2"/>
          </w:tcPr>
          <w:p w:rsidR="00863112" w:rsidRPr="00886DF7" w:rsidRDefault="00863112" w:rsidP="008631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37098" w:rsidRPr="00886DF7" w:rsidTr="00886D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</w:trPr>
        <w:tc>
          <w:tcPr>
            <w:tcW w:w="2077" w:type="pct"/>
            <w:gridSpan w:val="2"/>
            <w:tcBorders>
              <w:bottom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74" w:type="pct"/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284" w:type="pct"/>
            <w:tcBorders>
              <w:bottom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74" w:type="pct"/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1287" w:type="pct"/>
            <w:gridSpan w:val="2"/>
            <w:tcBorders>
              <w:bottom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rPr>
                <w:rFonts w:ascii="Times New Roman" w:hAnsi="Times New Roman" w:cs="Times New Roman"/>
              </w:rPr>
            </w:pPr>
          </w:p>
        </w:tc>
      </w:tr>
      <w:tr w:rsidR="00337098" w:rsidRPr="00886DF7" w:rsidTr="00886D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" w:type="pct"/>
        </w:trPr>
        <w:tc>
          <w:tcPr>
            <w:tcW w:w="2077" w:type="pct"/>
            <w:gridSpan w:val="2"/>
            <w:tcBorders>
              <w:top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</w:rPr>
            </w:pPr>
            <w:r w:rsidRPr="00886DF7">
              <w:rPr>
                <w:rFonts w:ascii="Times New Roman" w:hAnsi="Times New Roman" w:cs="Times New Roman"/>
                <w:i/>
              </w:rPr>
              <w:t>/должность ответственного лица/</w:t>
            </w:r>
          </w:p>
        </w:tc>
        <w:tc>
          <w:tcPr>
            <w:tcW w:w="174" w:type="pct"/>
          </w:tcPr>
          <w:p w:rsidR="00337098" w:rsidRPr="00886DF7" w:rsidRDefault="00337098" w:rsidP="00337098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84" w:type="pct"/>
            <w:tcBorders>
              <w:top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</w:rPr>
            </w:pPr>
            <w:r w:rsidRPr="00886DF7">
              <w:rPr>
                <w:rFonts w:ascii="Times New Roman" w:hAnsi="Times New Roman" w:cs="Times New Roman"/>
                <w:i/>
              </w:rPr>
              <w:t xml:space="preserve">/подпись с </w:t>
            </w:r>
            <w:r w:rsidRPr="00886DF7">
              <w:rPr>
                <w:rFonts w:ascii="Times New Roman" w:hAnsi="Times New Roman" w:cs="Times New Roman"/>
                <w:b/>
                <w:i/>
              </w:rPr>
              <w:t>печатью</w:t>
            </w:r>
            <w:r w:rsidRPr="00886DF7">
              <w:rPr>
                <w:rFonts w:ascii="Times New Roman" w:hAnsi="Times New Roman" w:cs="Times New Roman"/>
                <w:i/>
              </w:rPr>
              <w:t>/</w:t>
            </w:r>
          </w:p>
        </w:tc>
        <w:tc>
          <w:tcPr>
            <w:tcW w:w="174" w:type="pct"/>
          </w:tcPr>
          <w:p w:rsidR="00337098" w:rsidRPr="00886DF7" w:rsidRDefault="00337098" w:rsidP="00337098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87" w:type="pct"/>
            <w:gridSpan w:val="2"/>
            <w:tcBorders>
              <w:top w:val="single" w:sz="4" w:space="0" w:color="auto"/>
            </w:tcBorders>
          </w:tcPr>
          <w:p w:rsidR="00337098" w:rsidRPr="00886DF7" w:rsidRDefault="00337098" w:rsidP="00337098">
            <w:pPr>
              <w:spacing w:line="255" w:lineRule="atLeast"/>
              <w:jc w:val="center"/>
              <w:rPr>
                <w:rFonts w:ascii="Times New Roman" w:hAnsi="Times New Roman" w:cs="Times New Roman"/>
                <w:i/>
              </w:rPr>
            </w:pPr>
            <w:r w:rsidRPr="00886DF7">
              <w:rPr>
                <w:rFonts w:ascii="Times New Roman" w:hAnsi="Times New Roman" w:cs="Times New Roman"/>
                <w:i/>
              </w:rPr>
              <w:t>/фамилия, инициалы/</w:t>
            </w:r>
          </w:p>
        </w:tc>
      </w:tr>
    </w:tbl>
    <w:p w:rsidR="00D503D0" w:rsidRPr="00D503D0" w:rsidRDefault="00D503D0" w:rsidP="00337098">
      <w:pPr>
        <w:spacing w:after="0" w:line="255" w:lineRule="atLeast"/>
        <w:ind w:left="720"/>
        <w:rPr>
          <w:rFonts w:ascii="Times New Roman" w:hAnsi="Times New Roman" w:cs="Times New Roman"/>
          <w:sz w:val="20"/>
          <w:szCs w:val="20"/>
        </w:rPr>
      </w:pPr>
    </w:p>
    <w:p w:rsidR="005C5F5E" w:rsidRPr="005C5F5E" w:rsidRDefault="00C061BE" w:rsidP="005C5F5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br w:type="page"/>
      </w:r>
      <w:r w:rsidR="005C5F5E" w:rsidRPr="005C5F5E">
        <w:rPr>
          <w:rFonts w:ascii="Times New Roman" w:hAnsi="Times New Roman" w:cs="Times New Roman"/>
          <w:b/>
          <w:bCs/>
          <w:sz w:val="18"/>
          <w:szCs w:val="18"/>
        </w:rPr>
        <w:t xml:space="preserve">СОГЛАСИЕ </w:t>
      </w:r>
    </w:p>
    <w:p w:rsidR="005C5F5E" w:rsidRPr="005C5F5E" w:rsidRDefault="005C5F5E" w:rsidP="005C5F5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b/>
          <w:bCs/>
          <w:spacing w:val="-1"/>
          <w:sz w:val="18"/>
          <w:szCs w:val="18"/>
        </w:rPr>
        <w:t>на обработку персональных данных</w:t>
      </w:r>
    </w:p>
    <w:p w:rsidR="005C5F5E" w:rsidRPr="005C5F5E" w:rsidRDefault="005C5F5E" w:rsidP="005C5F5E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«___» __________ 20    г.</w:t>
      </w:r>
    </w:p>
    <w:p w:rsidR="005C5F5E" w:rsidRPr="005C5F5E" w:rsidRDefault="005C5F5E" w:rsidP="005C5F5E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:rsidR="005C5F5E" w:rsidRPr="005C5F5E" w:rsidRDefault="005C5F5E" w:rsidP="005C5F5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Я, ___________________________________________________________, дата рождения___________________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jc w:val="center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(ФИО)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проживающий (</w:t>
      </w:r>
      <w:proofErr w:type="spellStart"/>
      <w:r w:rsidRPr="005C5F5E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Pr="005C5F5E">
        <w:rPr>
          <w:rFonts w:ascii="Times New Roman" w:hAnsi="Times New Roman" w:cs="Times New Roman"/>
          <w:sz w:val="18"/>
          <w:szCs w:val="18"/>
        </w:rPr>
        <w:t xml:space="preserve">) по адресу ___________________________________________________________________, 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jc w:val="center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(адрес регистрации)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паспорт серия ________________________________________________________________________________,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jc w:val="center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(серия, номер, кем и когда выдан паспорт)</w:t>
      </w:r>
    </w:p>
    <w:p w:rsidR="005C5F5E" w:rsidRPr="005C5F5E" w:rsidRDefault="005C5F5E" w:rsidP="005C5F5E">
      <w:pPr>
        <w:shd w:val="clear" w:color="auto" w:fill="FFFFFF"/>
        <w:spacing w:after="0" w:line="240" w:lineRule="auto"/>
        <w:ind w:hanging="5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СНИЛС______________________________________________________________________________________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z w:val="18"/>
          <w:szCs w:val="18"/>
        </w:rPr>
        <w:t>даю согласие Автономной некоммерческой организации дополнительного профессионального образования «Центрально-Черноземный Учебный Центр» (далее – Обучающая организация), на обработку своих персональных данных (перечень которых приведен в п.4 настоящего Согласия), предоставленных мной в процессе обучения в Обучающей организации, на следующих условиях: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pacing w:val="-19"/>
          <w:sz w:val="18"/>
          <w:szCs w:val="18"/>
        </w:rPr>
        <w:t>1.</w:t>
      </w:r>
      <w:r w:rsidRPr="005C5F5E">
        <w:rPr>
          <w:sz w:val="18"/>
          <w:szCs w:val="18"/>
        </w:rPr>
        <w:t xml:space="preserve"> Обработка моих персональных данных осуществляется в целях обеспечения соблюдения конституционных прав граждан, содействия в обучении, информационного обеспечения и мониторинга учебного процесса, обеспечения организационной и финансово-экономической деятельности Обучающей организации, обеспечения соблюдения законов и иных нормативных актов РФ.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z w:val="18"/>
          <w:szCs w:val="18"/>
        </w:rPr>
        <w:t>2. Я даю согласие на обработку Обучающей организацией своих персональных данных, то есть совершение, в том числе, следующих действий: сбор, систематизация, накопление, хранение, уточнение, уничтожение персональных данных, использование данных для принятия решений Обучающей организацией (общее описание вышеуказанных способов обработки данных приведено в ФЗ РФ от 27.07.2006г. №152-ФЗ «О персональных данных») осуществляемую как без использования средств автоматизации, так и с использованием автоматизированных  информационных систем персональных данных Обучающей организации</w:t>
      </w:r>
      <w:r w:rsidRPr="005C5F5E">
        <w:rPr>
          <w:color w:val="000000"/>
          <w:sz w:val="18"/>
          <w:szCs w:val="18"/>
        </w:rPr>
        <w:t>, а также право на передачу такой информации третьим лицам, если это необходимо для поддержания функционирования информационных систем обеспечения и мониторинга учебного процесса, научной, организационной и финансово-экономической деятельности Обучающей организации в случаях, установленных нормативными документами вышестоящих органов и законодательством.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z w:val="18"/>
          <w:szCs w:val="18"/>
        </w:rPr>
        <w:t>3. Настоящее согласие дается на весь период моего обучения в Обучающей организации, а также после прекращения обучения - на срок, установленный законодательством Российской Федерации и локальными нормативными актами Обучающей организации.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z w:val="18"/>
          <w:szCs w:val="18"/>
        </w:rPr>
        <w:t>4. Перечень персональных данных, передаваемых Обучающей организации на обработку: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Фамилия, имя и отчество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Дата рождения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Сведения о месте регистрации, проживания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Паспортные данные (включая сведения о гражданстве)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Данные об образовании, наличии специальных знаний или подготовки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Данные о профессии, специальности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Данные об образовательной, научной и иной профессиональной деятельности работника</w:t>
      </w:r>
    </w:p>
    <w:p w:rsidR="005C5F5E" w:rsidRPr="005C5F5E" w:rsidRDefault="005C5F5E" w:rsidP="005C5F5E">
      <w:pPr>
        <w:widowControl w:val="0"/>
        <w:numPr>
          <w:ilvl w:val="0"/>
          <w:numId w:val="1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Данные о повышении квалификации</w:t>
      </w:r>
    </w:p>
    <w:p w:rsidR="005C5F5E" w:rsidRPr="005C5F5E" w:rsidRDefault="005C5F5E" w:rsidP="005C5F5E">
      <w:pPr>
        <w:widowControl w:val="0"/>
        <w:numPr>
          <w:ilvl w:val="0"/>
          <w:numId w:val="10"/>
        </w:numPr>
        <w:shd w:val="clear" w:color="auto" w:fill="FFFFFF"/>
        <w:tabs>
          <w:tab w:val="left" w:pos="1618"/>
        </w:tabs>
        <w:suppressAutoHyphens/>
        <w:spacing w:after="0" w:line="240" w:lineRule="auto"/>
        <w:ind w:left="1325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Контактная информация (телефоны, адрес электронной почты)</w:t>
      </w:r>
    </w:p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z w:val="18"/>
          <w:szCs w:val="18"/>
        </w:rPr>
        <w:t>Я даю согласие Обучающей организации на обработку иных персональных данных, для обработки которых закон не требует получения письменного согласия, путем добровольной передачи таких данных Обучающей организации.</w:t>
      </w:r>
    </w:p>
    <w:p w:rsidR="005C5F5E" w:rsidRPr="005C5F5E" w:rsidRDefault="005C5F5E" w:rsidP="005C5F5E">
      <w:pPr>
        <w:shd w:val="clear" w:color="auto" w:fill="FFFFFF"/>
        <w:ind w:right="14" w:firstLine="643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>Перечень передаваемых документов, содержащих персональные данные:</w:t>
      </w:r>
    </w:p>
    <w:p w:rsidR="005C5F5E" w:rsidRPr="005C5F5E" w:rsidRDefault="005C5F5E" w:rsidP="005C5F5E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  Копия паспорта (2-3 стр. и стр. с регистрацией места жительства)</w:t>
      </w:r>
    </w:p>
    <w:p w:rsidR="005C5F5E" w:rsidRPr="005C5F5E" w:rsidRDefault="005C5F5E" w:rsidP="005C5F5E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  Копия диплома о высшем/среднем профессиональном образовании</w:t>
      </w:r>
    </w:p>
    <w:p w:rsidR="005C5F5E" w:rsidRPr="005C5F5E" w:rsidRDefault="005C5F5E" w:rsidP="005C5F5E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  Копия свидетельства о браке (при смене фамилии) </w:t>
      </w:r>
    </w:p>
    <w:p w:rsidR="005C5F5E" w:rsidRPr="005C5F5E" w:rsidRDefault="005C5F5E" w:rsidP="005C5F5E">
      <w:pPr>
        <w:widowControl w:val="0"/>
        <w:shd w:val="clear" w:color="auto" w:fill="FFFFFF"/>
        <w:ind w:right="14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В целях своевременного внесения сведений о выданных в установленном порядке документах об образовании и (или) о квалификации в ФИС ФРДО 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2547"/>
        <w:gridCol w:w="4067"/>
        <w:gridCol w:w="2028"/>
        <w:gridCol w:w="1843"/>
      </w:tblGrid>
      <w:tr w:rsidR="005C5F5E" w:rsidRPr="005C5F5E" w:rsidTr="00CF46E3">
        <w:tc>
          <w:tcPr>
            <w:tcW w:w="254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Категория данных</w:t>
            </w: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Перечень персональных данных</w:t>
            </w: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Разрешение к распространению (да/нет)</w:t>
            </w: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запреты</w:t>
            </w:r>
          </w:p>
        </w:tc>
      </w:tr>
      <w:tr w:rsidR="005C5F5E" w:rsidRPr="005C5F5E" w:rsidTr="00CF46E3">
        <w:tc>
          <w:tcPr>
            <w:tcW w:w="2547" w:type="dxa"/>
            <w:vMerge w:val="restart"/>
            <w:vAlign w:val="center"/>
          </w:tcPr>
          <w:p w:rsidR="005C5F5E" w:rsidRPr="005C5F5E" w:rsidRDefault="005C5F5E" w:rsidP="00CF46E3">
            <w:pPr>
              <w:widowControl w:val="0"/>
              <w:ind w:right="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Персональные данные</w:t>
            </w: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Фамилия</w:t>
            </w: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5F5E" w:rsidRPr="005C5F5E" w:rsidTr="00CF46E3">
        <w:tc>
          <w:tcPr>
            <w:tcW w:w="2547" w:type="dxa"/>
            <w:vMerge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Имя</w:t>
            </w: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5F5E" w:rsidRPr="005C5F5E" w:rsidTr="00CF46E3">
        <w:tc>
          <w:tcPr>
            <w:tcW w:w="2547" w:type="dxa"/>
            <w:vMerge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 xml:space="preserve">Отчество </w:t>
            </w: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5F5E" w:rsidRPr="005C5F5E" w:rsidTr="00CF46E3">
        <w:tc>
          <w:tcPr>
            <w:tcW w:w="2547" w:type="dxa"/>
            <w:vMerge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Дата рождения формат (01.01.1900)</w:t>
            </w:r>
          </w:p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5F5E" w:rsidRPr="005C5F5E" w:rsidTr="00CF46E3">
        <w:tc>
          <w:tcPr>
            <w:tcW w:w="2547" w:type="dxa"/>
            <w:vMerge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67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5F5E">
              <w:rPr>
                <w:rFonts w:ascii="Times New Roman" w:hAnsi="Times New Roman" w:cs="Times New Roman"/>
                <w:sz w:val="18"/>
                <w:szCs w:val="18"/>
              </w:rPr>
              <w:t>СНИЛС</w:t>
            </w:r>
          </w:p>
        </w:tc>
        <w:tc>
          <w:tcPr>
            <w:tcW w:w="2028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</w:tcPr>
          <w:p w:rsidR="005C5F5E" w:rsidRPr="005C5F5E" w:rsidRDefault="005C5F5E" w:rsidP="00CF46E3">
            <w:pPr>
              <w:widowControl w:val="0"/>
              <w:ind w:right="1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5C5F5E" w:rsidRPr="005C5F5E" w:rsidRDefault="005C5F5E" w:rsidP="005C5F5E">
      <w:pPr>
        <w:pStyle w:val="12"/>
        <w:shd w:val="clear" w:color="auto" w:fill="FFFFFF"/>
        <w:spacing w:before="0" w:after="0"/>
        <w:ind w:firstLine="720"/>
        <w:jc w:val="both"/>
        <w:rPr>
          <w:sz w:val="18"/>
          <w:szCs w:val="18"/>
        </w:rPr>
      </w:pPr>
      <w:r w:rsidRPr="005C5F5E">
        <w:rPr>
          <w:spacing w:val="-14"/>
          <w:sz w:val="18"/>
          <w:szCs w:val="18"/>
        </w:rPr>
        <w:t>5.</w:t>
      </w:r>
      <w:r w:rsidRPr="005C5F5E">
        <w:rPr>
          <w:sz w:val="18"/>
          <w:szCs w:val="18"/>
        </w:rPr>
        <w:t xml:space="preserve"> Обучающая организация может передавать мои обрабатываемые персональные данные государственным органам и уполномоченным организациям по официальному запросу в случаях, установленных законодательством РФ.</w:t>
      </w:r>
    </w:p>
    <w:p w:rsidR="005C5F5E" w:rsidRPr="005C5F5E" w:rsidRDefault="005C5F5E" w:rsidP="005C5F5E">
      <w:pPr>
        <w:shd w:val="clear" w:color="auto" w:fill="FFFFFF"/>
        <w:ind w:left="34" w:right="72" w:firstLine="758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_______________________ </w:t>
      </w:r>
    </w:p>
    <w:p w:rsidR="005C5F5E" w:rsidRPr="005C5F5E" w:rsidRDefault="005C5F5E" w:rsidP="005C5F5E">
      <w:pPr>
        <w:shd w:val="clear" w:color="auto" w:fill="FFFFFF"/>
        <w:ind w:left="34" w:right="72" w:firstLine="758"/>
        <w:jc w:val="both"/>
        <w:rPr>
          <w:rFonts w:ascii="Times New Roman" w:hAnsi="Times New Roman" w:cs="Times New Roman"/>
          <w:sz w:val="18"/>
          <w:szCs w:val="18"/>
        </w:rPr>
      </w:pPr>
      <w:r w:rsidRPr="005C5F5E">
        <w:rPr>
          <w:rFonts w:ascii="Times New Roman" w:hAnsi="Times New Roman" w:cs="Times New Roman"/>
          <w:sz w:val="18"/>
          <w:szCs w:val="18"/>
        </w:rPr>
        <w:t xml:space="preserve">                (подпись)</w:t>
      </w:r>
    </w:p>
    <w:p w:rsidR="00C061BE" w:rsidRDefault="00C061BE" w:rsidP="00E70D18">
      <w:pPr>
        <w:rPr>
          <w:rFonts w:ascii="Times New Roman" w:hAnsi="Times New Roman" w:cs="Times New Roman"/>
        </w:rPr>
      </w:pPr>
    </w:p>
    <w:sectPr w:rsidR="00C061BE" w:rsidSect="00D2275A">
      <w:headerReference w:type="default" r:id="rId9"/>
      <w:pgSz w:w="11906" w:h="16838"/>
      <w:pgMar w:top="1022" w:right="566" w:bottom="568" w:left="1134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A70" w:rsidRDefault="00DF2A70" w:rsidP="00FE10AD">
      <w:pPr>
        <w:spacing w:after="0" w:line="240" w:lineRule="auto"/>
      </w:pPr>
      <w:r>
        <w:separator/>
      </w:r>
    </w:p>
  </w:endnote>
  <w:endnote w:type="continuationSeparator" w:id="0">
    <w:p w:rsidR="00DF2A70" w:rsidRDefault="00DF2A70" w:rsidP="00FE1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A70" w:rsidRDefault="00DF2A70" w:rsidP="00FE10AD">
      <w:pPr>
        <w:spacing w:after="0" w:line="240" w:lineRule="auto"/>
      </w:pPr>
      <w:r>
        <w:separator/>
      </w:r>
    </w:p>
  </w:footnote>
  <w:footnote w:type="continuationSeparator" w:id="0">
    <w:p w:rsidR="00DF2A70" w:rsidRDefault="00DF2A70" w:rsidP="00FE1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pPr w:leftFromText="180" w:rightFromText="180" w:vertAnchor="text" w:horzAnchor="margin" w:tblpY="-34"/>
      <w:tblW w:w="10343" w:type="dxa"/>
      <w:tblLook w:val="04A0" w:firstRow="1" w:lastRow="0" w:firstColumn="1" w:lastColumn="0" w:noHBand="0" w:noVBand="1"/>
    </w:tblPr>
    <w:tblGrid>
      <w:gridCol w:w="1035"/>
      <w:gridCol w:w="4235"/>
      <w:gridCol w:w="2096"/>
      <w:gridCol w:w="2977"/>
    </w:tblGrid>
    <w:tr w:rsidR="00D2275A" w:rsidTr="00FC18C2">
      <w:tc>
        <w:tcPr>
          <w:tcW w:w="1035" w:type="dxa"/>
          <w:vMerge w:val="restart"/>
          <w:tcBorders>
            <w:right w:val="nil"/>
          </w:tcBorders>
        </w:tcPr>
        <w:p w:rsidR="00D2275A" w:rsidRDefault="00D2275A" w:rsidP="00D2275A">
          <w:pPr>
            <w:rPr>
              <w:b/>
              <w:sz w:val="24"/>
              <w:szCs w:val="24"/>
              <w:highlight w:val="yellow"/>
            </w:rPr>
          </w:pPr>
          <w:r w:rsidRPr="00947015">
            <w:rPr>
              <w:rFonts w:ascii="Arial" w:hAnsi="Arial" w:cs="Arial"/>
              <w:b/>
              <w:noProof/>
              <w:sz w:val="28"/>
              <w:szCs w:val="28"/>
              <w:lang w:eastAsia="ru-RU"/>
            </w:rPr>
            <w:drawing>
              <wp:inline distT="0" distB="0" distL="0" distR="0" wp14:anchorId="4C17818C" wp14:editId="3CD1B43F">
                <wp:extent cx="520115" cy="632460"/>
                <wp:effectExtent l="0" t="0" r="0" b="0"/>
                <wp:docPr id="10" name="Рисунок 10" descr="H:\АЛВИС\2 ВСЯКО-РАЗНО\Плотникова\_лого новый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H:\АЛВИС\2 ВСЯКО-РАЗНО\Плотникова\_лого новый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954" cy="635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35" w:type="dxa"/>
          <w:tcBorders>
            <w:top w:val="nil"/>
            <w:left w:val="nil"/>
            <w:bottom w:val="nil"/>
            <w:right w:val="nil"/>
          </w:tcBorders>
        </w:tcPr>
        <w:p w:rsidR="00D2275A" w:rsidRPr="00886DF7" w:rsidRDefault="00D2275A" w:rsidP="00D2275A">
          <w:pPr>
            <w:rPr>
              <w:rFonts w:cstheme="minorHAnsi"/>
              <w:b/>
              <w:sz w:val="24"/>
              <w:szCs w:val="24"/>
              <w:highlight w:val="yellow"/>
            </w:rPr>
          </w:pPr>
          <w:r w:rsidRPr="00886DF7">
            <w:rPr>
              <w:rFonts w:cstheme="minorHAnsi"/>
              <w:b/>
              <w:sz w:val="24"/>
              <w:szCs w:val="24"/>
            </w:rPr>
            <w:t>Центрально-Чернозёмный Учебный ЦЕНТР</w:t>
          </w:r>
        </w:p>
      </w:tc>
      <w:tc>
        <w:tcPr>
          <w:tcW w:w="2096" w:type="dxa"/>
          <w:tcBorders>
            <w:top w:val="nil"/>
            <w:left w:val="nil"/>
            <w:bottom w:val="nil"/>
            <w:right w:val="nil"/>
          </w:tcBorders>
        </w:tcPr>
        <w:p w:rsidR="00D2275A" w:rsidRDefault="00D2275A" w:rsidP="00D2275A">
          <w:pPr>
            <w:jc w:val="center"/>
            <w:rPr>
              <w:b/>
              <w:sz w:val="24"/>
              <w:szCs w:val="24"/>
              <w:highlight w:val="yellow"/>
            </w:rPr>
          </w:pPr>
        </w:p>
      </w:tc>
      <w:tc>
        <w:tcPr>
          <w:tcW w:w="2977" w:type="dxa"/>
          <w:tcBorders>
            <w:top w:val="nil"/>
            <w:left w:val="nil"/>
            <w:bottom w:val="nil"/>
            <w:right w:val="nil"/>
          </w:tcBorders>
        </w:tcPr>
        <w:p w:rsidR="00D2275A" w:rsidRDefault="00D2275A" w:rsidP="00D2275A">
          <w:pPr>
            <w:jc w:val="center"/>
            <w:rPr>
              <w:b/>
              <w:sz w:val="24"/>
              <w:szCs w:val="24"/>
              <w:highlight w:val="yellow"/>
            </w:rPr>
          </w:pPr>
        </w:p>
      </w:tc>
    </w:tr>
    <w:tr w:rsidR="00D2275A" w:rsidTr="00FC18C2">
      <w:tc>
        <w:tcPr>
          <w:tcW w:w="1035" w:type="dxa"/>
          <w:vMerge/>
          <w:tcBorders>
            <w:right w:val="nil"/>
          </w:tcBorders>
        </w:tcPr>
        <w:p w:rsidR="00D2275A" w:rsidRDefault="00D2275A" w:rsidP="00D2275A">
          <w:pPr>
            <w:jc w:val="center"/>
            <w:rPr>
              <w:b/>
              <w:sz w:val="24"/>
              <w:szCs w:val="24"/>
              <w:highlight w:val="yellow"/>
            </w:rPr>
          </w:pPr>
        </w:p>
      </w:tc>
      <w:tc>
        <w:tcPr>
          <w:tcW w:w="4235" w:type="dxa"/>
          <w:tcBorders>
            <w:top w:val="nil"/>
            <w:left w:val="nil"/>
            <w:bottom w:val="nil"/>
            <w:right w:val="nil"/>
          </w:tcBorders>
        </w:tcPr>
        <w:p w:rsidR="00D2275A" w:rsidRPr="00D2275A" w:rsidRDefault="00D2275A" w:rsidP="00D2275A">
          <w:pPr>
            <w:rPr>
              <w:rFonts w:ascii="Arial" w:hAnsi="Arial" w:cs="Arial"/>
              <w:b/>
              <w:sz w:val="16"/>
              <w:szCs w:val="16"/>
            </w:rPr>
          </w:pPr>
          <w:r w:rsidRPr="00D2275A">
            <w:rPr>
              <w:rFonts w:ascii="Arial" w:hAnsi="Arial" w:cs="Arial"/>
              <w:b/>
              <w:sz w:val="16"/>
              <w:szCs w:val="16"/>
            </w:rPr>
            <w:t>394033 г. Воронеж, ул. Ленинский проспект 119А, литер 5А, офис 141</w:t>
          </w:r>
        </w:p>
        <w:p w:rsidR="00D2275A" w:rsidRPr="00D2275A" w:rsidRDefault="00D2275A" w:rsidP="00D2275A">
          <w:pPr>
            <w:rPr>
              <w:rFonts w:ascii="Arial" w:hAnsi="Arial" w:cs="Arial"/>
              <w:b/>
              <w:sz w:val="16"/>
              <w:szCs w:val="16"/>
            </w:rPr>
          </w:pPr>
          <w:r w:rsidRPr="00D2275A">
            <w:rPr>
              <w:rFonts w:ascii="Arial" w:hAnsi="Arial" w:cs="Arial"/>
              <w:b/>
              <w:sz w:val="16"/>
              <w:szCs w:val="16"/>
            </w:rPr>
            <w:t>Телефон/факс (473)239-66-69, 233-11-63</w:t>
          </w:r>
        </w:p>
        <w:p w:rsidR="00D2275A" w:rsidRPr="00D2275A" w:rsidRDefault="00D2275A" w:rsidP="00D2275A">
          <w:pPr>
            <w:rPr>
              <w:b/>
              <w:sz w:val="16"/>
              <w:szCs w:val="16"/>
              <w:highlight w:val="yellow"/>
            </w:rPr>
          </w:pPr>
          <w:r w:rsidRPr="00D2275A">
            <w:rPr>
              <w:rFonts w:ascii="Arial" w:hAnsi="Arial" w:cs="Arial"/>
              <w:b/>
              <w:sz w:val="16"/>
              <w:szCs w:val="16"/>
              <w:lang w:val="en-US"/>
            </w:rPr>
            <w:t>e</w:t>
          </w:r>
          <w:r w:rsidRPr="00D2275A">
            <w:rPr>
              <w:rFonts w:ascii="Arial" w:hAnsi="Arial" w:cs="Arial"/>
              <w:b/>
              <w:sz w:val="16"/>
              <w:szCs w:val="16"/>
            </w:rPr>
            <w:t>-</w:t>
          </w:r>
          <w:r w:rsidRPr="00D2275A">
            <w:rPr>
              <w:rFonts w:ascii="Arial" w:hAnsi="Arial" w:cs="Arial"/>
              <w:b/>
              <w:sz w:val="16"/>
              <w:szCs w:val="16"/>
              <w:lang w:val="en-US"/>
            </w:rPr>
            <w:t>mail</w:t>
          </w:r>
          <w:r w:rsidRPr="00D2275A">
            <w:rPr>
              <w:rFonts w:ascii="Arial" w:hAnsi="Arial" w:cs="Arial"/>
              <w:b/>
              <w:sz w:val="16"/>
              <w:szCs w:val="16"/>
            </w:rPr>
            <w:t xml:space="preserve">: </w:t>
          </w:r>
          <w:hyperlink r:id="rId2" w:history="1">
            <w:r w:rsidRPr="00725AED">
              <w:rPr>
                <w:rStyle w:val="a4"/>
                <w:rFonts w:ascii="Arial" w:hAnsi="Arial" w:cs="Arial"/>
                <w:b/>
                <w:sz w:val="16"/>
                <w:szCs w:val="16"/>
                <w:lang w:val="en-US"/>
              </w:rPr>
              <w:t>uchcomb</w:t>
            </w:r>
            <w:r w:rsidRPr="00D2275A">
              <w:rPr>
                <w:rStyle w:val="a4"/>
                <w:rFonts w:ascii="Arial" w:hAnsi="Arial" w:cs="Arial"/>
                <w:b/>
                <w:sz w:val="16"/>
                <w:szCs w:val="16"/>
              </w:rPr>
              <w:t>@</w:t>
            </w:r>
            <w:r w:rsidRPr="00725AED">
              <w:rPr>
                <w:rStyle w:val="a4"/>
                <w:rFonts w:ascii="Arial" w:hAnsi="Arial" w:cs="Arial"/>
                <w:b/>
                <w:sz w:val="16"/>
                <w:szCs w:val="16"/>
                <w:lang w:val="en-US"/>
              </w:rPr>
              <w:t>mail</w:t>
            </w:r>
            <w:r w:rsidRPr="00D2275A">
              <w:rPr>
                <w:rStyle w:val="a4"/>
                <w:rFonts w:ascii="Arial" w:hAnsi="Arial" w:cs="Arial"/>
                <w:b/>
                <w:sz w:val="16"/>
                <w:szCs w:val="16"/>
              </w:rPr>
              <w:t>.</w:t>
            </w:r>
            <w:proofErr w:type="spellStart"/>
            <w:r w:rsidRPr="00725AED">
              <w:rPr>
                <w:rStyle w:val="a4"/>
                <w:rFonts w:ascii="Arial" w:hAnsi="Arial" w:cs="Arial"/>
                <w:b/>
                <w:sz w:val="16"/>
                <w:szCs w:val="16"/>
                <w:lang w:val="en-US"/>
              </w:rPr>
              <w:t>ru</w:t>
            </w:r>
            <w:proofErr w:type="spellEnd"/>
          </w:hyperlink>
          <w:r w:rsidRPr="00D2275A">
            <w:rPr>
              <w:rFonts w:ascii="Arial" w:hAnsi="Arial" w:cs="Arial"/>
              <w:b/>
              <w:sz w:val="16"/>
              <w:szCs w:val="16"/>
            </w:rPr>
            <w:t xml:space="preserve"> </w:t>
          </w:r>
        </w:p>
      </w:tc>
      <w:tc>
        <w:tcPr>
          <w:tcW w:w="2096" w:type="dxa"/>
          <w:tcBorders>
            <w:top w:val="nil"/>
            <w:left w:val="nil"/>
            <w:bottom w:val="nil"/>
            <w:right w:val="nil"/>
          </w:tcBorders>
        </w:tcPr>
        <w:p w:rsidR="00D2275A" w:rsidRPr="00D2275A" w:rsidRDefault="00D2275A" w:rsidP="00D2275A">
          <w:pPr>
            <w:jc w:val="center"/>
            <w:rPr>
              <w:b/>
              <w:sz w:val="16"/>
              <w:szCs w:val="16"/>
              <w:highlight w:val="yellow"/>
            </w:rPr>
          </w:pPr>
        </w:p>
      </w:tc>
      <w:tc>
        <w:tcPr>
          <w:tcW w:w="297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886DF7" w:rsidRDefault="00D2275A" w:rsidP="00886DF7">
          <w:pPr>
            <w:rPr>
              <w:b/>
              <w:sz w:val="24"/>
              <w:szCs w:val="24"/>
            </w:rPr>
          </w:pPr>
          <w:r w:rsidRPr="00886DF7">
            <w:rPr>
              <w:b/>
              <w:sz w:val="24"/>
              <w:szCs w:val="24"/>
            </w:rPr>
            <w:t xml:space="preserve">«Вклад в обучение- </w:t>
          </w:r>
        </w:p>
        <w:p w:rsidR="00D2275A" w:rsidRPr="00886DF7" w:rsidRDefault="00D2275A" w:rsidP="00886DF7">
          <w:pPr>
            <w:rPr>
              <w:b/>
              <w:sz w:val="24"/>
              <w:szCs w:val="24"/>
              <w:highlight w:val="yellow"/>
            </w:rPr>
          </w:pPr>
          <w:r w:rsidRPr="00886DF7">
            <w:rPr>
              <w:b/>
              <w:sz w:val="24"/>
              <w:szCs w:val="24"/>
            </w:rPr>
            <w:t>инвестиции в будущее»</w:t>
          </w:r>
        </w:p>
      </w:tc>
    </w:tr>
  </w:tbl>
  <w:p w:rsidR="00D2275A" w:rsidRDefault="00D2275A" w:rsidP="00D2275A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996" w:hanging="360"/>
      </w:pPr>
      <w:rPr>
        <w:rFonts w:ascii="Symbol" w:hAnsi="Symbol" w:cs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3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5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9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56" w:hanging="360"/>
      </w:pPr>
      <w:rPr>
        <w:rFonts w:ascii="Wingdings" w:hAnsi="Wingdings" w:cs="Wingdings"/>
      </w:rPr>
    </w:lvl>
  </w:abstractNum>
  <w:abstractNum w:abstractNumId="3" w15:restartNumberingAfterBreak="0">
    <w:nsid w:val="18035C43"/>
    <w:multiLevelType w:val="multilevel"/>
    <w:tmpl w:val="48BCAC70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0F46C0"/>
    <w:multiLevelType w:val="hybridMultilevel"/>
    <w:tmpl w:val="826C0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72C8E"/>
    <w:multiLevelType w:val="hybridMultilevel"/>
    <w:tmpl w:val="D0D87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05CEE"/>
    <w:multiLevelType w:val="hybridMultilevel"/>
    <w:tmpl w:val="A288BAA0"/>
    <w:lvl w:ilvl="0" w:tplc="C28E4D94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1993FE0"/>
    <w:multiLevelType w:val="multilevel"/>
    <w:tmpl w:val="5112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A12"/>
    <w:rsid w:val="000520D4"/>
    <w:rsid w:val="00075526"/>
    <w:rsid w:val="000D251B"/>
    <w:rsid w:val="00155C2D"/>
    <w:rsid w:val="0019726D"/>
    <w:rsid w:val="001A55EA"/>
    <w:rsid w:val="00254AEB"/>
    <w:rsid w:val="00270D41"/>
    <w:rsid w:val="002960DA"/>
    <w:rsid w:val="002A3236"/>
    <w:rsid w:val="0030221D"/>
    <w:rsid w:val="00337098"/>
    <w:rsid w:val="00447FC5"/>
    <w:rsid w:val="004769C9"/>
    <w:rsid w:val="004D0FAC"/>
    <w:rsid w:val="00510BBC"/>
    <w:rsid w:val="005C5F5E"/>
    <w:rsid w:val="00640BC1"/>
    <w:rsid w:val="0067378A"/>
    <w:rsid w:val="006A7100"/>
    <w:rsid w:val="006D7AD0"/>
    <w:rsid w:val="006F4AC6"/>
    <w:rsid w:val="00794997"/>
    <w:rsid w:val="0081183D"/>
    <w:rsid w:val="0081184B"/>
    <w:rsid w:val="00851F14"/>
    <w:rsid w:val="00863112"/>
    <w:rsid w:val="00870507"/>
    <w:rsid w:val="00885F02"/>
    <w:rsid w:val="00886DF7"/>
    <w:rsid w:val="008D7D26"/>
    <w:rsid w:val="00941877"/>
    <w:rsid w:val="00947015"/>
    <w:rsid w:val="00994E39"/>
    <w:rsid w:val="00A04339"/>
    <w:rsid w:val="00A4506B"/>
    <w:rsid w:val="00AE13E3"/>
    <w:rsid w:val="00AF1D0C"/>
    <w:rsid w:val="00B214B5"/>
    <w:rsid w:val="00B30A97"/>
    <w:rsid w:val="00B33867"/>
    <w:rsid w:val="00BD0DD3"/>
    <w:rsid w:val="00BE2470"/>
    <w:rsid w:val="00C061BE"/>
    <w:rsid w:val="00CC4B7B"/>
    <w:rsid w:val="00D2275A"/>
    <w:rsid w:val="00D4247D"/>
    <w:rsid w:val="00D503D0"/>
    <w:rsid w:val="00DF2A70"/>
    <w:rsid w:val="00E17A12"/>
    <w:rsid w:val="00E27DE9"/>
    <w:rsid w:val="00E35FC4"/>
    <w:rsid w:val="00E6339E"/>
    <w:rsid w:val="00E70D18"/>
    <w:rsid w:val="00F8331A"/>
    <w:rsid w:val="00F850D3"/>
    <w:rsid w:val="00FC18C2"/>
    <w:rsid w:val="00FC3313"/>
    <w:rsid w:val="00FE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69E0F17-71F3-4D4F-BAFA-7519CB4C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0221D"/>
    <w:pPr>
      <w:keepNext/>
      <w:widowControl w:val="0"/>
      <w:numPr>
        <w:numId w:val="1"/>
      </w:numPr>
      <w:suppressAutoHyphens/>
      <w:spacing w:after="0" w:line="240" w:lineRule="auto"/>
      <w:outlineLvl w:val="0"/>
    </w:pPr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3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0221D"/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paragraph" w:customStyle="1" w:styleId="a3">
    <w:name w:val="Содержимое таблицы"/>
    <w:basedOn w:val="a"/>
    <w:rsid w:val="0030221D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  <w:style w:type="character" w:styleId="a4">
    <w:name w:val="Hyperlink"/>
    <w:basedOn w:val="a0"/>
    <w:uiPriority w:val="99"/>
    <w:unhideWhenUsed/>
    <w:rsid w:val="004769C9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D42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D503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6">
    <w:name w:val="Основной текст_"/>
    <w:basedOn w:val="a0"/>
    <w:link w:val="11"/>
    <w:rsid w:val="0081184B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Основной текст1"/>
    <w:basedOn w:val="a"/>
    <w:link w:val="a6"/>
    <w:rsid w:val="0081184B"/>
    <w:pPr>
      <w:widowControl w:val="0"/>
      <w:spacing w:after="0"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254AEB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E1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10AD"/>
  </w:style>
  <w:style w:type="paragraph" w:styleId="aa">
    <w:name w:val="footer"/>
    <w:basedOn w:val="a"/>
    <w:link w:val="ab"/>
    <w:uiPriority w:val="99"/>
    <w:unhideWhenUsed/>
    <w:rsid w:val="00FE1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E10AD"/>
  </w:style>
  <w:style w:type="paragraph" w:styleId="ac">
    <w:name w:val="Balloon Text"/>
    <w:basedOn w:val="a"/>
    <w:link w:val="ad"/>
    <w:uiPriority w:val="99"/>
    <w:semiHidden/>
    <w:unhideWhenUsed/>
    <w:rsid w:val="006F4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F4AC6"/>
    <w:rPr>
      <w:rFonts w:ascii="Segoe UI" w:hAnsi="Segoe UI" w:cs="Segoe UI"/>
      <w:sz w:val="18"/>
      <w:szCs w:val="18"/>
    </w:rPr>
  </w:style>
  <w:style w:type="paragraph" w:customStyle="1" w:styleId="12">
    <w:name w:val="Обычный (веб)1"/>
    <w:basedOn w:val="a"/>
    <w:rsid w:val="005C5F5E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6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n--h1aaqfnw.xn--p1ai/bezopasnost-truda-v-stroitelstv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xn--h1aaqfnw.xn--p1ai/articles/open/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chcomb@mail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Uchcomb</cp:lastModifiedBy>
  <cp:revision>5</cp:revision>
  <cp:lastPrinted>2022-08-26T07:22:00Z</cp:lastPrinted>
  <dcterms:created xsi:type="dcterms:W3CDTF">2022-08-26T08:43:00Z</dcterms:created>
  <dcterms:modified xsi:type="dcterms:W3CDTF">2022-08-26T08:47:00Z</dcterms:modified>
</cp:coreProperties>
</file>