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4035" w:type="dxa"/>
        <w:tblInd w:w="567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035"/>
      </w:tblGrid>
      <w:tr w:rsidR="0030221D" w:rsidTr="00941877">
        <w:tc>
          <w:tcPr>
            <w:tcW w:w="4035" w:type="dxa"/>
            <w:shd w:val="clear" w:color="auto" w:fill="auto"/>
          </w:tcPr>
          <w:p w:rsidR="0030221D" w:rsidRDefault="0030221D" w:rsidP="00FF33EF">
            <w:pPr>
              <w:pStyle w:val="a3"/>
            </w:pPr>
          </w:p>
        </w:tc>
      </w:tr>
    </w:tbl>
    <w:p w:rsidR="0030221D" w:rsidRDefault="0030221D" w:rsidP="0030221D">
      <w:pPr>
        <w:jc w:val="center"/>
      </w:pPr>
    </w:p>
    <w:p w:rsidR="0030221D" w:rsidRPr="00F850D3" w:rsidRDefault="00FC3313" w:rsidP="0030221D">
      <w:pPr>
        <w:jc w:val="center"/>
        <w:rPr>
          <w:b/>
          <w:sz w:val="96"/>
          <w:szCs w:val="96"/>
        </w:rPr>
      </w:pPr>
      <w:r w:rsidRPr="00AF1D0C">
        <w:rPr>
          <w:b/>
          <w:sz w:val="96"/>
          <w:szCs w:val="96"/>
          <w:highlight w:val="yellow"/>
        </w:rPr>
        <w:t>ОБРАЗЕЦ ЗАЯВКИ</w:t>
      </w:r>
    </w:p>
    <w:p w:rsidR="00F850D3" w:rsidRPr="00F850D3" w:rsidRDefault="00F850D3" w:rsidP="00F850D3">
      <w:pPr>
        <w:suppressLineNumbers/>
        <w:tabs>
          <w:tab w:val="left" w:pos="9637"/>
        </w:tabs>
        <w:suppressAutoHyphens/>
        <w:spacing w:line="240" w:lineRule="atLeast"/>
        <w:ind w:right="276" w:firstLine="851"/>
        <w:contextualSpacing/>
        <w:jc w:val="center"/>
        <w:rPr>
          <w:rFonts w:ascii="Times New Roman" w:hAnsi="Times New Roman" w:cs="Times New Roman"/>
          <w:sz w:val="36"/>
          <w:szCs w:val="36"/>
        </w:rPr>
      </w:pPr>
      <w:r w:rsidRPr="00F850D3">
        <w:rPr>
          <w:rFonts w:ascii="Times New Roman" w:hAnsi="Times New Roman" w:cs="Times New Roman"/>
          <w:sz w:val="36"/>
          <w:szCs w:val="36"/>
        </w:rPr>
        <w:t>ЗАЯВКА должна</w:t>
      </w:r>
      <w:r w:rsidR="000D251B">
        <w:rPr>
          <w:rFonts w:ascii="Times New Roman" w:hAnsi="Times New Roman" w:cs="Times New Roman"/>
          <w:sz w:val="36"/>
          <w:szCs w:val="36"/>
        </w:rPr>
        <w:t xml:space="preserve"> быть официально оформлена</w:t>
      </w:r>
      <w:r w:rsidRPr="00F850D3">
        <w:rPr>
          <w:rFonts w:ascii="Times New Roman" w:hAnsi="Times New Roman" w:cs="Times New Roman"/>
          <w:sz w:val="36"/>
          <w:szCs w:val="36"/>
        </w:rPr>
        <w:t xml:space="preserve"> на бланк</w:t>
      </w:r>
      <w:r>
        <w:rPr>
          <w:rFonts w:ascii="Times New Roman" w:hAnsi="Times New Roman" w:cs="Times New Roman"/>
          <w:sz w:val="36"/>
          <w:szCs w:val="36"/>
        </w:rPr>
        <w:t>е Вашего предприятия и скреплена</w:t>
      </w:r>
      <w:r w:rsidRPr="00F850D3">
        <w:rPr>
          <w:rFonts w:ascii="Times New Roman" w:hAnsi="Times New Roman" w:cs="Times New Roman"/>
          <w:sz w:val="36"/>
          <w:szCs w:val="36"/>
        </w:rPr>
        <w:t xml:space="preserve"> печатью и подписью уполномоченного лица, с указанием срока его действия.</w:t>
      </w:r>
    </w:p>
    <w:p w:rsidR="00F850D3" w:rsidRPr="002960DA" w:rsidRDefault="00F850D3" w:rsidP="0030221D">
      <w:pPr>
        <w:jc w:val="center"/>
        <w:rPr>
          <w:b/>
          <w:sz w:val="44"/>
          <w:szCs w:val="44"/>
        </w:rPr>
      </w:pPr>
    </w:p>
    <w:p w:rsidR="0030221D" w:rsidRDefault="0030221D" w:rsidP="00F850D3"/>
    <w:tbl>
      <w:tblPr>
        <w:tblW w:w="5311" w:type="dxa"/>
        <w:tblInd w:w="439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311"/>
      </w:tblGrid>
      <w:tr w:rsidR="0030221D" w:rsidTr="0030221D">
        <w:tc>
          <w:tcPr>
            <w:tcW w:w="5311" w:type="dxa"/>
            <w:shd w:val="clear" w:color="auto" w:fill="auto"/>
          </w:tcPr>
          <w:p w:rsidR="0030221D" w:rsidRDefault="0030221D" w:rsidP="00FF33EF">
            <w:pPr>
              <w:pStyle w:val="a3"/>
            </w:pPr>
            <w:r>
              <w:t>Директору АНО ДПО «ЦЧР Учебный Центр»</w:t>
            </w:r>
          </w:p>
          <w:p w:rsidR="0030221D" w:rsidRDefault="0030221D" w:rsidP="00FF33EF">
            <w:pPr>
              <w:pStyle w:val="a3"/>
            </w:pPr>
          </w:p>
          <w:p w:rsidR="0030221D" w:rsidRDefault="0030221D" w:rsidP="00FF33EF">
            <w:pPr>
              <w:pStyle w:val="a3"/>
            </w:pPr>
            <w:r>
              <w:t>Плотниковой О.А.</w:t>
            </w:r>
          </w:p>
        </w:tc>
      </w:tr>
    </w:tbl>
    <w:p w:rsidR="0030221D" w:rsidRDefault="0030221D" w:rsidP="0030221D">
      <w:pPr>
        <w:jc w:val="center"/>
      </w:pPr>
    </w:p>
    <w:p w:rsidR="0030221D" w:rsidRDefault="0030221D" w:rsidP="0030221D"/>
    <w:p w:rsidR="0030221D" w:rsidRPr="00F850D3" w:rsidRDefault="0030221D" w:rsidP="0030221D">
      <w:pPr>
        <w:jc w:val="center"/>
        <w:rPr>
          <w:rFonts w:ascii="Times New Roman" w:hAnsi="Times New Roman" w:cs="Times New Roman"/>
          <w:b/>
          <w:sz w:val="36"/>
          <w:szCs w:val="36"/>
        </w:rPr>
      </w:pPr>
      <w:r w:rsidRPr="00F850D3">
        <w:rPr>
          <w:rFonts w:ascii="Times New Roman" w:hAnsi="Times New Roman" w:cs="Times New Roman"/>
          <w:b/>
          <w:sz w:val="36"/>
          <w:szCs w:val="36"/>
        </w:rPr>
        <w:t>ЗАЯВКА</w:t>
      </w:r>
    </w:p>
    <w:p w:rsidR="0030221D" w:rsidRPr="00640BC1" w:rsidRDefault="0030221D" w:rsidP="0030221D">
      <w:pPr>
        <w:jc w:val="center"/>
        <w:rPr>
          <w:rFonts w:ascii="Times New Roman" w:hAnsi="Times New Roman" w:cs="Times New Roman"/>
        </w:rPr>
      </w:pPr>
    </w:p>
    <w:p w:rsidR="0030221D" w:rsidRPr="00640BC1" w:rsidRDefault="0030221D" w:rsidP="0030221D">
      <w:pPr>
        <w:rPr>
          <w:rFonts w:ascii="Times New Roman" w:hAnsi="Times New Roman" w:cs="Times New Roman"/>
        </w:rPr>
      </w:pPr>
      <w:r w:rsidRPr="00640BC1">
        <w:rPr>
          <w:rFonts w:ascii="Times New Roman" w:hAnsi="Times New Roman" w:cs="Times New Roman"/>
        </w:rPr>
        <w:t xml:space="preserve">Просим провести обучение сотрудников </w:t>
      </w:r>
      <w:r w:rsidR="002960DA" w:rsidRPr="00640BC1">
        <w:rPr>
          <w:rFonts w:ascii="Times New Roman" w:hAnsi="Times New Roman" w:cs="Times New Roman"/>
        </w:rPr>
        <w:t xml:space="preserve">(работников) </w:t>
      </w:r>
      <w:r w:rsidRPr="00640BC1">
        <w:rPr>
          <w:rFonts w:ascii="Times New Roman" w:hAnsi="Times New Roman" w:cs="Times New Roman"/>
        </w:rPr>
        <w:t xml:space="preserve">нашей организации по программе </w:t>
      </w:r>
      <w:r w:rsidR="0019726D">
        <w:rPr>
          <w:rFonts w:ascii="Times New Roman" w:hAnsi="Times New Roman" w:cs="Times New Roman"/>
        </w:rPr>
        <w:t>__________________</w:t>
      </w:r>
      <w:r w:rsidRPr="00640BC1">
        <w:rPr>
          <w:rFonts w:ascii="Times New Roman" w:hAnsi="Times New Roman" w:cs="Times New Roman"/>
        </w:rPr>
        <w:t>_______________</w:t>
      </w:r>
      <w:r w:rsidR="0019726D">
        <w:rPr>
          <w:rFonts w:ascii="Times New Roman" w:hAnsi="Times New Roman" w:cs="Times New Roman"/>
        </w:rPr>
        <w:t>_______</w:t>
      </w:r>
      <w:r w:rsidRPr="00640BC1">
        <w:rPr>
          <w:rFonts w:ascii="Times New Roman" w:hAnsi="Times New Roman" w:cs="Times New Roman"/>
        </w:rPr>
        <w:t xml:space="preserve">__________ в количестве </w:t>
      </w:r>
      <w:r w:rsidR="0019726D">
        <w:rPr>
          <w:rFonts w:ascii="Times New Roman" w:hAnsi="Times New Roman" w:cs="Times New Roman"/>
        </w:rPr>
        <w:t>___________</w:t>
      </w:r>
      <w:r w:rsidRPr="00640BC1">
        <w:rPr>
          <w:rFonts w:ascii="Times New Roman" w:hAnsi="Times New Roman" w:cs="Times New Roman"/>
        </w:rPr>
        <w:t>______ чел.</w:t>
      </w:r>
    </w:p>
    <w:p w:rsidR="0030221D" w:rsidRPr="00640BC1" w:rsidRDefault="0030221D" w:rsidP="0030221D">
      <w:pPr>
        <w:rPr>
          <w:rFonts w:ascii="Times New Roman" w:hAnsi="Times New Roman" w:cs="Times New Roman"/>
        </w:rPr>
      </w:pPr>
    </w:p>
    <w:tbl>
      <w:tblPr>
        <w:tblW w:w="9923" w:type="dxa"/>
        <w:tblInd w:w="-710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567"/>
        <w:gridCol w:w="4253"/>
        <w:gridCol w:w="851"/>
        <w:gridCol w:w="708"/>
        <w:gridCol w:w="993"/>
        <w:gridCol w:w="1134"/>
        <w:gridCol w:w="1417"/>
      </w:tblGrid>
      <w:tr w:rsidR="00870507" w:rsidRPr="00640BC1" w:rsidTr="00870507">
        <w:tc>
          <w:tcPr>
            <w:tcW w:w="56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№ п/п</w:t>
            </w:r>
          </w:p>
        </w:tc>
        <w:tc>
          <w:tcPr>
            <w:tcW w:w="425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b/>
                <w:sz w:val="40"/>
                <w:szCs w:val="40"/>
              </w:rPr>
            </w:pPr>
            <w:r w:rsidRPr="00E70D18">
              <w:rPr>
                <w:rFonts w:cs="Times New Roman"/>
                <w:b/>
                <w:sz w:val="40"/>
                <w:szCs w:val="40"/>
              </w:rPr>
              <w:t>Фамилия, имя, отчество (полностью)</w:t>
            </w:r>
          </w:p>
        </w:tc>
        <w:tc>
          <w:tcPr>
            <w:tcW w:w="85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должность</w:t>
            </w:r>
          </w:p>
        </w:tc>
        <w:tc>
          <w:tcPr>
            <w:tcW w:w="70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Дата рождения</w:t>
            </w:r>
          </w:p>
        </w:tc>
        <w:tc>
          <w:tcPr>
            <w:tcW w:w="993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 w:rsidRPr="00E70D18">
              <w:rPr>
                <w:rFonts w:cs="Times New Roman"/>
                <w:sz w:val="20"/>
                <w:szCs w:val="20"/>
              </w:rPr>
              <w:t>Образование</w:t>
            </w:r>
          </w:p>
        </w:tc>
        <w:tc>
          <w:tcPr>
            <w:tcW w:w="1134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СНИЛС</w:t>
            </w:r>
          </w:p>
        </w:tc>
        <w:tc>
          <w:tcPr>
            <w:tcW w:w="14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E70D18" w:rsidRDefault="00870507" w:rsidP="00E70D18">
            <w:pPr>
              <w:pStyle w:val="a3"/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Электронная почта и телефон</w:t>
            </w:r>
          </w:p>
        </w:tc>
      </w:tr>
      <w:tr w:rsidR="00870507" w:rsidRPr="00640BC1" w:rsidTr="00870507"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42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</w:tr>
      <w:tr w:rsidR="00870507" w:rsidRPr="00640BC1" w:rsidTr="00870507"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42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</w:tr>
      <w:tr w:rsidR="00870507" w:rsidRPr="00640BC1" w:rsidTr="00870507"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42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</w:tr>
      <w:tr w:rsidR="00870507" w:rsidRPr="00640BC1" w:rsidTr="00870507">
        <w:tc>
          <w:tcPr>
            <w:tcW w:w="567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4253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851" w:type="dxa"/>
            <w:tcBorders>
              <w:left w:val="single" w:sz="1" w:space="0" w:color="000000"/>
              <w:bottom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708" w:type="dxa"/>
            <w:tcBorders>
              <w:left w:val="single" w:sz="1" w:space="0" w:color="000000"/>
              <w:bottom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993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auto"/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134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  <w:tc>
          <w:tcPr>
            <w:tcW w:w="14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:rsidR="00870507" w:rsidRPr="00640BC1" w:rsidRDefault="00870507" w:rsidP="00E70D18">
            <w:pPr>
              <w:pStyle w:val="a3"/>
              <w:snapToGrid w:val="0"/>
              <w:rPr>
                <w:rFonts w:cs="Times New Roman"/>
              </w:rPr>
            </w:pPr>
          </w:p>
        </w:tc>
      </w:tr>
    </w:tbl>
    <w:p w:rsidR="0030221D" w:rsidRPr="00640BC1" w:rsidRDefault="0030221D" w:rsidP="0030221D">
      <w:pPr>
        <w:rPr>
          <w:rFonts w:ascii="Times New Roman" w:hAnsi="Times New Roman" w:cs="Times New Roman"/>
        </w:rPr>
      </w:pPr>
    </w:p>
    <w:p w:rsidR="0030221D" w:rsidRPr="00640BC1" w:rsidRDefault="0030221D" w:rsidP="0030221D">
      <w:pPr>
        <w:rPr>
          <w:rFonts w:ascii="Times New Roman" w:hAnsi="Times New Roman" w:cs="Times New Roman"/>
        </w:rPr>
      </w:pPr>
    </w:p>
    <w:p w:rsidR="0030221D" w:rsidRPr="00640BC1" w:rsidRDefault="0030221D" w:rsidP="0030221D">
      <w:pPr>
        <w:rPr>
          <w:rFonts w:ascii="Times New Roman" w:hAnsi="Times New Roman" w:cs="Times New Roman"/>
        </w:rPr>
      </w:pPr>
      <w:r w:rsidRPr="00640BC1">
        <w:rPr>
          <w:rFonts w:ascii="Times New Roman" w:hAnsi="Times New Roman" w:cs="Times New Roman"/>
        </w:rPr>
        <w:t>Подпись руководителя_____________</w:t>
      </w:r>
    </w:p>
    <w:p w:rsidR="0030221D" w:rsidRPr="00640BC1" w:rsidRDefault="0030221D" w:rsidP="0030221D">
      <w:pPr>
        <w:rPr>
          <w:rFonts w:ascii="Times New Roman" w:hAnsi="Times New Roman" w:cs="Times New Roman"/>
        </w:rPr>
      </w:pPr>
    </w:p>
    <w:p w:rsidR="0030221D" w:rsidRPr="00640BC1" w:rsidRDefault="0030221D" w:rsidP="0030221D">
      <w:pPr>
        <w:rPr>
          <w:rFonts w:ascii="Times New Roman" w:hAnsi="Times New Roman" w:cs="Times New Roman"/>
        </w:rPr>
      </w:pPr>
      <w:r w:rsidRPr="00640BC1">
        <w:rPr>
          <w:rFonts w:ascii="Times New Roman" w:hAnsi="Times New Roman" w:cs="Times New Roman"/>
        </w:rPr>
        <w:t>Печать</w:t>
      </w:r>
    </w:p>
    <w:tbl>
      <w:tblPr>
        <w:tblW w:w="4035" w:type="dxa"/>
        <w:tblInd w:w="5671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035"/>
      </w:tblGrid>
      <w:tr w:rsidR="0030221D" w:rsidRPr="00640BC1" w:rsidTr="00E70D18">
        <w:tc>
          <w:tcPr>
            <w:tcW w:w="4035" w:type="dxa"/>
            <w:shd w:val="clear" w:color="auto" w:fill="auto"/>
          </w:tcPr>
          <w:p w:rsidR="0030221D" w:rsidRPr="00640BC1" w:rsidRDefault="0030221D" w:rsidP="00FF33EF">
            <w:pPr>
              <w:pStyle w:val="a3"/>
              <w:rPr>
                <w:rFonts w:cs="Times New Roman"/>
              </w:rPr>
            </w:pPr>
          </w:p>
        </w:tc>
      </w:tr>
    </w:tbl>
    <w:p w:rsidR="00870507" w:rsidRPr="00DB3765" w:rsidRDefault="00870507" w:rsidP="00870507">
      <w:pPr>
        <w:shd w:val="clear" w:color="auto" w:fill="FFFFFF"/>
        <w:spacing w:after="225" w:line="390" w:lineRule="atLeast"/>
        <w:outlineLvl w:val="1"/>
        <w:rPr>
          <w:rFonts w:ascii="Arial" w:eastAsia="Times New Roman" w:hAnsi="Arial" w:cs="Arial"/>
          <w:b/>
          <w:bCs/>
          <w:color w:val="202020"/>
          <w:sz w:val="36"/>
          <w:szCs w:val="36"/>
          <w:lang w:eastAsia="ru-RU"/>
        </w:rPr>
      </w:pPr>
      <w:r w:rsidRPr="00DB3765">
        <w:rPr>
          <w:rFonts w:ascii="Arial" w:eastAsia="Times New Roman" w:hAnsi="Arial" w:cs="Arial"/>
          <w:b/>
          <w:bCs/>
          <w:color w:val="202020"/>
          <w:sz w:val="36"/>
          <w:szCs w:val="36"/>
          <w:lang w:eastAsia="ru-RU"/>
        </w:rPr>
        <w:lastRenderedPageBreak/>
        <w:t>Какие докумен</w:t>
      </w:r>
      <w:r w:rsidR="004D0FAC">
        <w:rPr>
          <w:rFonts w:ascii="Arial" w:eastAsia="Times New Roman" w:hAnsi="Arial" w:cs="Arial"/>
          <w:b/>
          <w:bCs/>
          <w:color w:val="202020"/>
          <w:sz w:val="36"/>
          <w:szCs w:val="36"/>
          <w:lang w:eastAsia="ru-RU"/>
        </w:rPr>
        <w:t>ты необходимо предоставить для  обучения</w:t>
      </w:r>
    </w:p>
    <w:p w:rsidR="004769C9" w:rsidRDefault="00870507" w:rsidP="008705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020"/>
          <w:sz w:val="21"/>
          <w:szCs w:val="21"/>
          <w:lang w:eastAsia="ru-RU"/>
        </w:rPr>
      </w:pPr>
      <w:r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>Для обучения по программам повышения квалификации необходимо дополнительно направить на наш электронный адрес: </w:t>
      </w:r>
      <w:hyperlink r:id="rId5" w:history="1">
        <w:r w:rsidR="004769C9"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uchcomb</w:t>
        </w:r>
        <w:r w:rsidR="004769C9" w:rsidRPr="003C2293">
          <w:rPr>
            <w:rStyle w:val="a4"/>
            <w:rFonts w:ascii="Arial" w:eastAsia="Times New Roman" w:hAnsi="Arial" w:cs="Arial"/>
            <w:sz w:val="21"/>
            <w:szCs w:val="21"/>
            <w:lang w:eastAsia="ru-RU"/>
          </w:rPr>
          <w:t>@</w:t>
        </w:r>
        <w:r w:rsidR="004769C9"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mail</w:t>
        </w:r>
        <w:r w:rsidR="004769C9" w:rsidRPr="003C2293">
          <w:rPr>
            <w:rStyle w:val="a4"/>
            <w:rFonts w:ascii="Arial" w:eastAsia="Times New Roman" w:hAnsi="Arial" w:cs="Arial"/>
            <w:sz w:val="21"/>
            <w:szCs w:val="21"/>
            <w:lang w:eastAsia="ru-RU"/>
          </w:rPr>
          <w:t>.</w:t>
        </w:r>
        <w:proofErr w:type="spellStart"/>
        <w:r w:rsidR="004769C9"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ru</w:t>
        </w:r>
        <w:proofErr w:type="spellEnd"/>
      </w:hyperlink>
    </w:p>
    <w:p w:rsidR="004769C9" w:rsidRPr="00E27DE9" w:rsidRDefault="004769C9" w:rsidP="008705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020"/>
          <w:sz w:val="21"/>
          <w:szCs w:val="21"/>
          <w:lang w:eastAsia="ru-RU"/>
        </w:rPr>
      </w:pPr>
      <w:r w:rsidRPr="00E27DE9">
        <w:rPr>
          <w:rFonts w:ascii="Arial" w:eastAsia="Times New Roman" w:hAnsi="Arial" w:cs="Arial"/>
          <w:color w:val="202020"/>
          <w:sz w:val="21"/>
          <w:szCs w:val="21"/>
          <w:lang w:eastAsia="ru-RU"/>
        </w:rPr>
        <w:t xml:space="preserve">                                                                  </w:t>
      </w:r>
      <w:hyperlink r:id="rId6" w:history="1">
        <w:r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Uchcomb</w:t>
        </w:r>
        <w:r w:rsidRPr="00E27DE9">
          <w:rPr>
            <w:rStyle w:val="a4"/>
            <w:rFonts w:ascii="Arial" w:eastAsia="Times New Roman" w:hAnsi="Arial" w:cs="Arial"/>
            <w:sz w:val="21"/>
            <w:szCs w:val="21"/>
            <w:lang w:eastAsia="ru-RU"/>
          </w:rPr>
          <w:t>36@</w:t>
        </w:r>
        <w:proofErr w:type="spellStart"/>
        <w:r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yandex</w:t>
        </w:r>
        <w:proofErr w:type="spellEnd"/>
        <w:r w:rsidRPr="00E27DE9">
          <w:rPr>
            <w:rStyle w:val="a4"/>
            <w:rFonts w:ascii="Arial" w:eastAsia="Times New Roman" w:hAnsi="Arial" w:cs="Arial"/>
            <w:sz w:val="21"/>
            <w:szCs w:val="21"/>
            <w:lang w:eastAsia="ru-RU"/>
          </w:rPr>
          <w:t>.</w:t>
        </w:r>
        <w:proofErr w:type="spellStart"/>
        <w:r w:rsidRPr="003C2293">
          <w:rPr>
            <w:rStyle w:val="a4"/>
            <w:rFonts w:ascii="Arial" w:eastAsia="Times New Roman" w:hAnsi="Arial" w:cs="Arial"/>
            <w:sz w:val="21"/>
            <w:szCs w:val="21"/>
            <w:lang w:val="en-US" w:eastAsia="ru-RU"/>
          </w:rPr>
          <w:t>ru</w:t>
        </w:r>
        <w:proofErr w:type="spellEnd"/>
      </w:hyperlink>
      <w:r w:rsidRPr="00E27DE9">
        <w:rPr>
          <w:rFonts w:ascii="Arial" w:eastAsia="Times New Roman" w:hAnsi="Arial" w:cs="Arial"/>
          <w:color w:val="202020"/>
          <w:sz w:val="21"/>
          <w:szCs w:val="21"/>
          <w:lang w:eastAsia="ru-RU"/>
        </w:rPr>
        <w:t xml:space="preserve"> </w:t>
      </w:r>
    </w:p>
    <w:p w:rsidR="004769C9" w:rsidRDefault="004769C9" w:rsidP="008705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020"/>
          <w:sz w:val="21"/>
          <w:szCs w:val="21"/>
          <w:lang w:eastAsia="ru-RU"/>
        </w:rPr>
      </w:pPr>
    </w:p>
    <w:p w:rsidR="00870507" w:rsidRPr="00DB3765" w:rsidRDefault="004769C9" w:rsidP="00870507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02020"/>
          <w:sz w:val="21"/>
          <w:szCs w:val="21"/>
          <w:lang w:eastAsia="ru-RU"/>
        </w:rPr>
      </w:pPr>
      <w:r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 xml:space="preserve"> 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>1) </w:t>
      </w:r>
      <w:r w:rsidR="00870507" w:rsidRPr="00DB3765">
        <w:rPr>
          <w:rFonts w:ascii="Arial" w:eastAsia="Times New Roman" w:hAnsi="Arial" w:cs="Arial"/>
          <w:b/>
          <w:bCs/>
          <w:color w:val="202020"/>
          <w:sz w:val="21"/>
          <w:szCs w:val="21"/>
          <w:lang w:eastAsia="ru-RU"/>
        </w:rPr>
        <w:t>копию документа об образовании слушателя (копию диплома)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> — высшего или среднего специального (Данное требование установлено п. 3 ст. 76 Федерального закона от 29.12.2012 № 273-ФЗ «Об образовании в РФ»);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br/>
        <w:t>2) </w:t>
      </w:r>
      <w:r w:rsidR="00870507" w:rsidRPr="00DB3765">
        <w:rPr>
          <w:rFonts w:ascii="Arial" w:eastAsia="Times New Roman" w:hAnsi="Arial" w:cs="Arial"/>
          <w:b/>
          <w:bCs/>
          <w:color w:val="202020"/>
          <w:sz w:val="21"/>
          <w:szCs w:val="21"/>
          <w:lang w:eastAsia="ru-RU"/>
        </w:rPr>
        <w:t>сведения о дате рождения слушателя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> (Данное требование установлено Постановлением Правительства РФ от 26 августа 2013 г. № 729 «О федеральной информационной системе «Федеральный реестр сведений о документах об образовании и (или) о квалификации, документах об обучении»);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br/>
        <w:t>3) </w:t>
      </w:r>
      <w:r w:rsidR="00870507" w:rsidRPr="00DB3765">
        <w:rPr>
          <w:rFonts w:ascii="Arial" w:eastAsia="Times New Roman" w:hAnsi="Arial" w:cs="Arial"/>
          <w:b/>
          <w:bCs/>
          <w:color w:val="202020"/>
          <w:sz w:val="21"/>
          <w:szCs w:val="21"/>
          <w:lang w:eastAsia="ru-RU"/>
        </w:rPr>
        <w:t>страховой номер индивидуального лицевого счета лица — СНИЛС</w:t>
      </w:r>
      <w:r w:rsidR="00870507" w:rsidRPr="00DB3765">
        <w:rPr>
          <w:rFonts w:ascii="Arial" w:eastAsia="Times New Roman" w:hAnsi="Arial" w:cs="Arial"/>
          <w:color w:val="202020"/>
          <w:sz w:val="21"/>
          <w:szCs w:val="21"/>
          <w:lang w:eastAsia="ru-RU"/>
        </w:rPr>
        <w:t> для граждан Российской Федерации (Данное требование установлено Постановлением Правительства РФ от 26 августа 2013 г. № 729 «О федеральной информационной системе «Федеральный реестр сведений о документах об образовании и (или) о квалификации, документах об обучении»).</w:t>
      </w:r>
    </w:p>
    <w:p w:rsidR="0030221D" w:rsidRDefault="0030221D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E27DE9" w:rsidRDefault="00E27DE9" w:rsidP="00E70D18">
      <w:pPr>
        <w:rPr>
          <w:rFonts w:ascii="Times New Roman" w:hAnsi="Times New Roman" w:cs="Times New Roman"/>
        </w:rPr>
      </w:pP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right="2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b/>
          <w:bCs/>
          <w:sz w:val="20"/>
          <w:szCs w:val="20"/>
          <w:lang w:eastAsia="zh-CN"/>
        </w:rPr>
        <w:lastRenderedPageBreak/>
        <w:t xml:space="preserve">СОГЛАСИЕ 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right="2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b/>
          <w:bCs/>
          <w:spacing w:val="-1"/>
          <w:sz w:val="20"/>
          <w:szCs w:val="20"/>
          <w:lang w:eastAsia="zh-CN"/>
        </w:rPr>
        <w:t>на обработку персональных данных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«___» __________ 202___г.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jc w:val="right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Я, ___________________________________________________________, дата рождения___________________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(ФИО)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проживающий (</w:t>
      </w:r>
      <w:proofErr w:type="spellStart"/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ая</w:t>
      </w:r>
      <w:proofErr w:type="spellEnd"/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) по адресу ___________________________________________________________________, 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(адрес регистрации)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паспорт серия ________________________________________________________________________________,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(серия, номер, кем и когда выдан паспорт)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5" w:hanging="5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СНИЛС_____________________________________________________________________________________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5" w:hanging="5"/>
        <w:jc w:val="center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(номер)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даю согласие Автономной некоммерческой организации дополнительного профессионального образования «Центрально-Черноземный Учебный Центр»</w:t>
      </w:r>
      <w:r w:rsidRPr="00F8331A">
        <w:rPr>
          <w:rFonts w:ascii="Times New Roman" w:eastAsia="Times New Roman" w:hAnsi="Times New Roman" w:cs="Times New Roman"/>
          <w:sz w:val="18"/>
          <w:szCs w:val="18"/>
          <w:lang w:eastAsia="zh-CN"/>
        </w:rPr>
        <w:t xml:space="preserve"> </w:t>
      </w: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(далее – Обучающая организация), на обработку своих персональных данных (перечень которых приведен в п.4 настоящего Согласия), предоставленных мной в процессе обучения в Обучающей организации, на следующих условиях: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pacing w:val="-19"/>
          <w:sz w:val="20"/>
          <w:szCs w:val="20"/>
          <w:lang w:eastAsia="zh-CN"/>
        </w:rPr>
        <w:t>1.</w:t>
      </w: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Обработка моих персональных данных осуществляется в целях обеспечения соблюдения конституционных прав граждан, содействия в обучении, информационного обеспечения и мониторинга учебного процесса, обеспечения организационной и финансово-экономической деятельности Обучающей организации, обеспечения соблюдения законов и иных нормативных актов РФ.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2. Я даю согласие на обработку Обучающей организацией своих персональных данных, то есть совершение, в том числе, следующих действий: сбор, систематизация, накопление, хранение, уточнение, уничтожение персональных данных, использование данных для принятия решений Обучающей организацией (общее описание вышеуказанных способов обработки данных приведено в ФЗ РФ от 27.07.2006г. №152-ФЗ «О персональных данных») осуществляемую как без использования средств автоматизации, так и с использованием автоматизированных  информационных систем персональных данных Обучающей организации</w:t>
      </w:r>
      <w:r w:rsidRPr="00F8331A">
        <w:rPr>
          <w:rFonts w:ascii="Times New Roman" w:eastAsia="Times New Roman" w:hAnsi="Times New Roman" w:cs="Times New Roman"/>
          <w:color w:val="000000"/>
          <w:sz w:val="20"/>
          <w:szCs w:val="20"/>
          <w:lang w:eastAsia="zh-CN"/>
        </w:rPr>
        <w:t>, а также право на передачу такой информации третьим лицам, если это необходимо для поддержания функционирования информационных систем обеспечения и мониторинга учебного процесса, научной, организационной и финансово-экономической деятельности Обучающей организации в случаях, установленных нормативными документами вышестоящих органов и законодательством.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3. Настоящее согласие дается на весь период моего обучения в Обучающей организации, а также после прекращения обучения - на срок, установленный законодательством Российской Федерации и локальными нормативными актами Обучающей организации.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4. Перечень персональных данных, передаваемых Обучающей организации на обработку:</w:t>
      </w:r>
    </w:p>
    <w:p w:rsidR="00F8331A" w:rsidRPr="00F8331A" w:rsidRDefault="00F8331A" w:rsidP="00F8331A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Фамилия, имя и отчество</w:t>
      </w:r>
    </w:p>
    <w:p w:rsidR="00F8331A" w:rsidRPr="00F8331A" w:rsidRDefault="00F8331A" w:rsidP="00F8331A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Дата рождения</w:t>
      </w:r>
    </w:p>
    <w:p w:rsidR="00F8331A" w:rsidRPr="00F8331A" w:rsidRDefault="00F8331A" w:rsidP="00F8331A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Сведения о месте регистрации, проживания</w:t>
      </w:r>
    </w:p>
    <w:p w:rsidR="00F8331A" w:rsidRPr="00F8331A" w:rsidRDefault="00F8331A" w:rsidP="00F8331A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Паспортные данные (включая сведения о гражданстве)</w:t>
      </w:r>
    </w:p>
    <w:p w:rsidR="00F8331A" w:rsidRPr="00F8331A" w:rsidRDefault="00F8331A" w:rsidP="00F8331A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об образовании, наличии специальных знаний или подготовки</w:t>
      </w:r>
    </w:p>
    <w:p w:rsidR="00F8331A" w:rsidRPr="00F8331A" w:rsidRDefault="00F8331A" w:rsidP="00F8331A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 профессии, специальности</w:t>
      </w:r>
    </w:p>
    <w:p w:rsidR="00F8331A" w:rsidRPr="00F8331A" w:rsidRDefault="00F8331A" w:rsidP="00F8331A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об образовательной, научной и иной профессиональной деятельности работника</w:t>
      </w:r>
    </w:p>
    <w:p w:rsidR="00F8331A" w:rsidRPr="00F8331A" w:rsidRDefault="00F8331A" w:rsidP="00F8331A">
      <w:pPr>
        <w:widowControl w:val="0"/>
        <w:numPr>
          <w:ilvl w:val="0"/>
          <w:numId w:val="2"/>
        </w:numPr>
        <w:shd w:val="clear" w:color="auto" w:fill="FFFFFF"/>
        <w:tabs>
          <w:tab w:val="left" w:pos="1646"/>
        </w:tabs>
        <w:suppressAutoHyphens/>
        <w:spacing w:after="0" w:line="240" w:lineRule="auto"/>
        <w:ind w:left="1339" w:hanging="36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Данные о повышении квалификации</w:t>
      </w:r>
    </w:p>
    <w:p w:rsidR="00F8331A" w:rsidRPr="00F8331A" w:rsidRDefault="00F8331A" w:rsidP="00F8331A">
      <w:pPr>
        <w:widowControl w:val="0"/>
        <w:numPr>
          <w:ilvl w:val="0"/>
          <w:numId w:val="3"/>
        </w:numPr>
        <w:shd w:val="clear" w:color="auto" w:fill="FFFFFF"/>
        <w:tabs>
          <w:tab w:val="left" w:pos="1618"/>
        </w:tabs>
        <w:suppressAutoHyphens/>
        <w:spacing w:after="0" w:line="240" w:lineRule="auto"/>
        <w:ind w:left="1325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Контактная информация (телефоны, адрес электронной почты)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Я даю согласие Обучающей организации на обработку иных персональных данных, для обработки которых закон не требует получения письменного согласия, путем добровольной передачи таких данных Обучающей организации.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right="14" w:firstLine="643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Перечень передаваемых документов, содержащих персональные данные:</w:t>
      </w:r>
    </w:p>
    <w:p w:rsidR="00F8331A" w:rsidRPr="00F8331A" w:rsidRDefault="00F8331A" w:rsidP="00F8331A">
      <w:pPr>
        <w:widowControl w:val="0"/>
        <w:numPr>
          <w:ilvl w:val="0"/>
          <w:numId w:val="4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Копия паспорта (2-3 стр. и стр. с регистрацией места жительства)</w:t>
      </w:r>
    </w:p>
    <w:p w:rsidR="00F8331A" w:rsidRPr="00F8331A" w:rsidRDefault="00F8331A" w:rsidP="00F8331A">
      <w:pPr>
        <w:widowControl w:val="0"/>
        <w:numPr>
          <w:ilvl w:val="0"/>
          <w:numId w:val="4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Копия диплома о высшем/среднем профессиональном образовании</w:t>
      </w:r>
    </w:p>
    <w:p w:rsidR="00F8331A" w:rsidRPr="00F8331A" w:rsidRDefault="00F8331A" w:rsidP="00F8331A">
      <w:pPr>
        <w:widowControl w:val="0"/>
        <w:numPr>
          <w:ilvl w:val="0"/>
          <w:numId w:val="4"/>
        </w:numPr>
        <w:shd w:val="clear" w:color="auto" w:fill="FFFFFF"/>
        <w:suppressAutoHyphens/>
        <w:spacing w:after="0" w:line="240" w:lineRule="auto"/>
        <w:ind w:right="14" w:hanging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Копия свидетельства о браке (при смене фамилии) 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10" w:right="29" w:firstLine="754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>Данная информация является конфиденциальной, т.е. лица, получившие доступ к таким данным, обязаны хранить их в тайне и не разглашать, а также не передавать другим лицам без моего согласия, кроме случаев, прямо предусмотренных в законе. Не относится к числу конфиденциальной информация, в отношении которой мною дано согласие на включение ее в общедоступные источники.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pacing w:val="-14"/>
          <w:sz w:val="20"/>
          <w:szCs w:val="20"/>
          <w:lang w:eastAsia="zh-CN"/>
        </w:rPr>
        <w:t>5.</w:t>
      </w: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Обучающая организация может передавать мои обрабатываемые персональные данные государственным органам и уполномоченным организациям по официальному запросу в случаях, установленных законодательством РФ либо международными договорами с участием РФ.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34" w:right="72" w:firstLine="758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34" w:right="72" w:firstLine="758"/>
        <w:jc w:val="both"/>
        <w:rPr>
          <w:rFonts w:ascii="Times New Roman" w:eastAsia="Times New Roman" w:hAnsi="Times New Roman" w:cs="Times New Roman"/>
          <w:sz w:val="20"/>
          <w:szCs w:val="20"/>
          <w:lang w:eastAsia="zh-CN"/>
        </w:rPr>
      </w:pP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34" w:right="72" w:firstLine="758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_______________________ </w:t>
      </w:r>
    </w:p>
    <w:p w:rsidR="00F8331A" w:rsidRPr="00F8331A" w:rsidRDefault="00F8331A" w:rsidP="00F8331A">
      <w:pPr>
        <w:shd w:val="clear" w:color="auto" w:fill="FFFFFF"/>
        <w:suppressAutoHyphens/>
        <w:spacing w:after="0" w:line="240" w:lineRule="auto"/>
        <w:ind w:left="34" w:right="72" w:firstLine="758"/>
        <w:jc w:val="both"/>
        <w:rPr>
          <w:rFonts w:ascii="Times New Roman" w:eastAsia="Times New Roman" w:hAnsi="Times New Roman" w:cs="Times New Roman"/>
          <w:sz w:val="24"/>
          <w:szCs w:val="24"/>
          <w:lang w:eastAsia="zh-CN"/>
        </w:rPr>
      </w:pPr>
      <w:r w:rsidRPr="00F8331A">
        <w:rPr>
          <w:rFonts w:ascii="Times New Roman" w:eastAsia="Times New Roman" w:hAnsi="Times New Roman" w:cs="Times New Roman"/>
          <w:sz w:val="20"/>
          <w:szCs w:val="20"/>
          <w:lang w:eastAsia="zh-CN"/>
        </w:rPr>
        <w:t xml:space="preserve">                (подпись)</w:t>
      </w:r>
      <w:bookmarkStart w:id="0" w:name="_GoBack"/>
      <w:bookmarkEnd w:id="0"/>
    </w:p>
    <w:sectPr w:rsidR="00F8331A" w:rsidRPr="00F833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•"/>
      <w:lvlJc w:val="left"/>
      <w:pPr>
        <w:tabs>
          <w:tab w:val="num" w:pos="0"/>
        </w:tabs>
        <w:ind w:left="720" w:hanging="360"/>
      </w:pPr>
      <w:rPr>
        <w:rFonts w:ascii="Times New Roman" w:hAnsi="Times New Roman" w:cs="Times New Roman"/>
        <w:sz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00000003"/>
    <w:multiLevelType w:val="multilevel"/>
    <w:tmpl w:val="00000003"/>
    <w:name w:val="WW8Num3"/>
    <w:lvl w:ilvl="0">
      <w:start w:val="1"/>
      <w:numFmt w:val="bullet"/>
      <w:lvlText w:val=""/>
      <w:lvlJc w:val="left"/>
      <w:pPr>
        <w:tabs>
          <w:tab w:val="num" w:pos="0"/>
        </w:tabs>
        <w:ind w:left="1996" w:hanging="360"/>
      </w:pPr>
      <w:rPr>
        <w:rFonts w:ascii="Symbol" w:hAnsi="Symbol" w:cs="Symbol"/>
        <w:sz w:val="20"/>
        <w:szCs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716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3436" w:hanging="360"/>
      </w:pPr>
      <w:rPr>
        <w:rFonts w:ascii="Wingdings" w:hAnsi="Wingdings" w:cs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4156" w:hanging="360"/>
      </w:pPr>
      <w:rPr>
        <w:rFonts w:ascii="Symbol" w:hAnsi="Symbol" w:cs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876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596" w:hanging="360"/>
      </w:pPr>
      <w:rPr>
        <w:rFonts w:ascii="Wingdings" w:hAnsi="Wingdings" w:cs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6316" w:hanging="360"/>
      </w:pPr>
      <w:rPr>
        <w:rFonts w:ascii="Symbol" w:hAnsi="Symbol" w:cs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7036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756" w:hanging="360"/>
      </w:pPr>
      <w:rPr>
        <w:rFonts w:ascii="Wingdings" w:hAnsi="Wingdings" w:cs="Wingdings"/>
      </w:rPr>
    </w:lvl>
  </w:abstractNum>
  <w:num w:numId="1">
    <w:abstractNumId w:val="0"/>
  </w:num>
  <w:num w:numId="2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7A12"/>
    <w:rsid w:val="00075526"/>
    <w:rsid w:val="000D251B"/>
    <w:rsid w:val="0019726D"/>
    <w:rsid w:val="002960DA"/>
    <w:rsid w:val="0030221D"/>
    <w:rsid w:val="004769C9"/>
    <w:rsid w:val="004D0FAC"/>
    <w:rsid w:val="00510BBC"/>
    <w:rsid w:val="00640BC1"/>
    <w:rsid w:val="0067378A"/>
    <w:rsid w:val="006D7AD0"/>
    <w:rsid w:val="00870507"/>
    <w:rsid w:val="008D7D26"/>
    <w:rsid w:val="00941877"/>
    <w:rsid w:val="00A4506B"/>
    <w:rsid w:val="00AF1D0C"/>
    <w:rsid w:val="00B214B5"/>
    <w:rsid w:val="00E17A12"/>
    <w:rsid w:val="00E27DE9"/>
    <w:rsid w:val="00E70D18"/>
    <w:rsid w:val="00F8331A"/>
    <w:rsid w:val="00F850D3"/>
    <w:rsid w:val="00FC33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5:chartTrackingRefBased/>
  <w15:docId w15:val="{269E0F17-71F3-4D4F-BAFA-7519CB4CD4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30221D"/>
    <w:pPr>
      <w:keepNext/>
      <w:widowControl w:val="0"/>
      <w:numPr>
        <w:numId w:val="1"/>
      </w:numPr>
      <w:suppressAutoHyphens/>
      <w:spacing w:after="0" w:line="240" w:lineRule="auto"/>
      <w:outlineLvl w:val="0"/>
    </w:pPr>
    <w:rPr>
      <w:rFonts w:ascii="Times New Roman" w:eastAsia="SimSun" w:hAnsi="Times New Roman" w:cs="Tahoma"/>
      <w:b/>
      <w:bCs/>
      <w:kern w:val="1"/>
      <w:sz w:val="20"/>
      <w:szCs w:val="24"/>
      <w:lang w:eastAsia="hi-IN" w:bidi="hi-I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30221D"/>
    <w:rPr>
      <w:rFonts w:ascii="Times New Roman" w:eastAsia="SimSun" w:hAnsi="Times New Roman" w:cs="Tahoma"/>
      <w:b/>
      <w:bCs/>
      <w:kern w:val="1"/>
      <w:sz w:val="20"/>
      <w:szCs w:val="24"/>
      <w:lang w:eastAsia="hi-IN" w:bidi="hi-IN"/>
    </w:rPr>
  </w:style>
  <w:style w:type="paragraph" w:customStyle="1" w:styleId="a3">
    <w:name w:val="Содержимое таблицы"/>
    <w:basedOn w:val="a"/>
    <w:rsid w:val="0030221D"/>
    <w:pPr>
      <w:widowControl w:val="0"/>
      <w:suppressLineNumbers/>
      <w:suppressAutoHyphens/>
      <w:spacing w:after="0" w:line="240" w:lineRule="auto"/>
    </w:pPr>
    <w:rPr>
      <w:rFonts w:ascii="Times New Roman" w:eastAsia="SimSun" w:hAnsi="Times New Roman" w:cs="Tahoma"/>
      <w:kern w:val="1"/>
      <w:sz w:val="24"/>
      <w:szCs w:val="24"/>
      <w:lang w:eastAsia="hi-IN" w:bidi="hi-IN"/>
    </w:rPr>
  </w:style>
  <w:style w:type="character" w:styleId="a4">
    <w:name w:val="Hyperlink"/>
    <w:basedOn w:val="a0"/>
    <w:uiPriority w:val="99"/>
    <w:unhideWhenUsed/>
    <w:rsid w:val="004769C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8560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Uchcomb36@yandex.ru" TargetMode="External"/><Relationship Id="rId5" Type="http://schemas.openxmlformats.org/officeDocument/2006/relationships/hyperlink" Target="mailto:uchcomb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865</Words>
  <Characters>4934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</dc:creator>
  <cp:keywords/>
  <dc:description/>
  <cp:lastModifiedBy>Uchcomb</cp:lastModifiedBy>
  <cp:revision>3</cp:revision>
  <dcterms:created xsi:type="dcterms:W3CDTF">2022-03-02T07:10:00Z</dcterms:created>
  <dcterms:modified xsi:type="dcterms:W3CDTF">2022-04-15T08:40:00Z</dcterms:modified>
</cp:coreProperties>
</file>